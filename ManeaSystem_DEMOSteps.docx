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FC787B" w14:textId="77777777" w:rsidR="00DA72B8" w:rsidRPr="00DA72B8" w:rsidRDefault="00F05E0E" w:rsidP="00DA72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E95455">
          <v:rect id="_x0000_i1025" style="width:0;height:1.5pt" o:hralign="center" o:hrstd="t" o:hr="t" fillcolor="#a0a0a0" stroked="f"/>
        </w:pict>
      </w:r>
    </w:p>
    <w:p w14:paraId="24A6DB95" w14:textId="77777777" w:rsidR="00DA72B8" w:rsidRPr="00DA72B8" w:rsidRDefault="00DA72B8" w:rsidP="00DA72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🧪 </w:t>
      </w:r>
      <w:proofErr w:type="spellStart"/>
      <w:r w:rsidRPr="00DA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Manea</w:t>
      </w:r>
      <w:proofErr w:type="spellEnd"/>
      <w:r w:rsidRPr="00DA7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— Complete Full Demo Script</w:t>
      </w:r>
    </w:p>
    <w:p w14:paraId="30429A5A" w14:textId="77777777" w:rsidR="00DA72B8" w:rsidRPr="00DA72B8" w:rsidRDefault="00F05E0E" w:rsidP="00DA72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551000">
          <v:rect id="_x0000_i1026" style="width:0;height:1.5pt" o:hralign="center" o:hrstd="t" o:hr="t" fillcolor="#a0a0a0" stroked="f"/>
        </w:pict>
      </w:r>
    </w:p>
    <w:p w14:paraId="06284385" w14:textId="77777777" w:rsidR="00DA72B8" w:rsidRPr="00DA72B8" w:rsidRDefault="00DA72B8" w:rsidP="00DA7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2B8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DA7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SETUP (Run Once)</w:t>
      </w:r>
    </w:p>
    <w:p w14:paraId="51B2EA1B" w14:textId="77777777" w:rsidR="00DA72B8" w:rsidRPr="00DA72B8" w:rsidRDefault="00DA72B8" w:rsidP="00DA72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Run </w:t>
      </w:r>
      <w:proofErr w:type="spellStart"/>
      <w:r w:rsidRPr="00DA72B8">
        <w:rPr>
          <w:rFonts w:ascii="Courier New" w:eastAsia="Times New Roman" w:hAnsi="Courier New" w:cs="Courier New"/>
          <w:b/>
          <w:bCs/>
          <w:sz w:val="20"/>
          <w:szCs w:val="20"/>
        </w:rPr>
        <w:t>setup.sql</w:t>
      </w:r>
      <w:proofErr w:type="spellEnd"/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phpMyAdmin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— fixes all DB columns and ENUMs</w:t>
      </w:r>
    </w:p>
    <w:p w14:paraId="57CBEEC4" w14:textId="77777777" w:rsidR="00DA72B8" w:rsidRPr="00DA72B8" w:rsidRDefault="00DA72B8" w:rsidP="00DA72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2. Reset before each demo:</w:t>
      </w:r>
    </w:p>
    <w:p w14:paraId="32238B35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>DELETE FROM flags;</w:t>
      </w:r>
    </w:p>
    <w:p w14:paraId="18A0381D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 xml:space="preserve">DELETE FROM </w:t>
      </w:r>
      <w:proofErr w:type="spellStart"/>
      <w:r w:rsidRPr="00DC00C1">
        <w:rPr>
          <w:rFonts w:ascii="Courier New" w:eastAsia="Times New Roman" w:hAnsi="Courier New" w:cs="Courier New"/>
          <w:sz w:val="20"/>
          <w:szCs w:val="20"/>
        </w:rPr>
        <w:t>invoice_transactions</w:t>
      </w:r>
      <w:proofErr w:type="spellEnd"/>
      <w:r w:rsidRPr="00DC00C1">
        <w:rPr>
          <w:rFonts w:ascii="Courier New" w:eastAsia="Times New Roman" w:hAnsi="Courier New" w:cs="Courier New"/>
          <w:sz w:val="20"/>
          <w:szCs w:val="20"/>
        </w:rPr>
        <w:t>;</w:t>
      </w:r>
    </w:p>
    <w:p w14:paraId="55956B6E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>DELETE FROM invoices;</w:t>
      </w:r>
    </w:p>
    <w:p w14:paraId="60472BF5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>DELETE FROM transactions;</w:t>
      </w:r>
    </w:p>
    <w:p w14:paraId="256E3D68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 xml:space="preserve">DELETE FROM </w:t>
      </w:r>
      <w:proofErr w:type="spellStart"/>
      <w:r w:rsidRPr="00DC00C1">
        <w:rPr>
          <w:rFonts w:ascii="Courier New" w:eastAsia="Times New Roman" w:hAnsi="Courier New" w:cs="Courier New"/>
          <w:sz w:val="20"/>
          <w:szCs w:val="20"/>
        </w:rPr>
        <w:t>csv_batches</w:t>
      </w:r>
      <w:proofErr w:type="spellEnd"/>
      <w:r w:rsidRPr="00DC00C1">
        <w:rPr>
          <w:rFonts w:ascii="Courier New" w:eastAsia="Times New Roman" w:hAnsi="Courier New" w:cs="Courier New"/>
          <w:sz w:val="20"/>
          <w:szCs w:val="20"/>
        </w:rPr>
        <w:t>;</w:t>
      </w:r>
    </w:p>
    <w:p w14:paraId="11368BBC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>DELETE FROM notifications;</w:t>
      </w:r>
    </w:p>
    <w:p w14:paraId="749B73AD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 xml:space="preserve">DELETE FROM </w:t>
      </w:r>
      <w:proofErr w:type="spellStart"/>
      <w:r w:rsidRPr="00DC00C1">
        <w:rPr>
          <w:rFonts w:ascii="Courier New" w:eastAsia="Times New Roman" w:hAnsi="Courier New" w:cs="Courier New"/>
          <w:sz w:val="20"/>
          <w:szCs w:val="20"/>
        </w:rPr>
        <w:t>fund_recoveries</w:t>
      </w:r>
      <w:proofErr w:type="spellEnd"/>
      <w:r w:rsidRPr="00DC00C1">
        <w:rPr>
          <w:rFonts w:ascii="Courier New" w:eastAsia="Times New Roman" w:hAnsi="Courier New" w:cs="Courier New"/>
          <w:sz w:val="20"/>
          <w:szCs w:val="20"/>
        </w:rPr>
        <w:t>;</w:t>
      </w:r>
    </w:p>
    <w:p w14:paraId="0AB19F86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 xml:space="preserve">DELETE FROM </w:t>
      </w:r>
      <w:proofErr w:type="spellStart"/>
      <w:r w:rsidRPr="00DC00C1">
        <w:rPr>
          <w:rFonts w:ascii="Courier New" w:eastAsia="Times New Roman" w:hAnsi="Courier New" w:cs="Courier New"/>
          <w:sz w:val="20"/>
          <w:szCs w:val="20"/>
        </w:rPr>
        <w:t>fund_requests</w:t>
      </w:r>
      <w:proofErr w:type="spellEnd"/>
      <w:r w:rsidRPr="00DC00C1">
        <w:rPr>
          <w:rFonts w:ascii="Courier New" w:eastAsia="Times New Roman" w:hAnsi="Courier New" w:cs="Courier New"/>
          <w:sz w:val="20"/>
          <w:szCs w:val="20"/>
        </w:rPr>
        <w:t>;</w:t>
      </w:r>
    </w:p>
    <w:p w14:paraId="5B418BE7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</w:p>
    <w:p w14:paraId="7CA10DE8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>ALTER TABLE flags AUTO_INCREMENT = 1;</w:t>
      </w:r>
    </w:p>
    <w:p w14:paraId="499F7A30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DC00C1">
        <w:rPr>
          <w:rFonts w:ascii="Courier New" w:eastAsia="Times New Roman" w:hAnsi="Courier New" w:cs="Courier New"/>
          <w:sz w:val="20"/>
          <w:szCs w:val="20"/>
        </w:rPr>
        <w:t>invoice_transactions</w:t>
      </w:r>
      <w:proofErr w:type="spellEnd"/>
      <w:r w:rsidRPr="00DC00C1">
        <w:rPr>
          <w:rFonts w:ascii="Courier New" w:eastAsia="Times New Roman" w:hAnsi="Courier New" w:cs="Courier New"/>
          <w:sz w:val="20"/>
          <w:szCs w:val="20"/>
        </w:rPr>
        <w:t xml:space="preserve"> AUTO_INCREMENT = 1;</w:t>
      </w:r>
    </w:p>
    <w:p w14:paraId="061F557D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>ALTER TABLE invoices AUTO_INCREMENT = 1;</w:t>
      </w:r>
    </w:p>
    <w:p w14:paraId="7B1F4BE9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>ALTER TABLE transactions AUTO_INCREMENT = 1;</w:t>
      </w:r>
    </w:p>
    <w:p w14:paraId="7AB02FFD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DC00C1">
        <w:rPr>
          <w:rFonts w:ascii="Courier New" w:eastAsia="Times New Roman" w:hAnsi="Courier New" w:cs="Courier New"/>
          <w:sz w:val="20"/>
          <w:szCs w:val="20"/>
        </w:rPr>
        <w:t>csv_batches</w:t>
      </w:r>
      <w:proofErr w:type="spellEnd"/>
      <w:r w:rsidRPr="00DC00C1">
        <w:rPr>
          <w:rFonts w:ascii="Courier New" w:eastAsia="Times New Roman" w:hAnsi="Courier New" w:cs="Courier New"/>
          <w:sz w:val="20"/>
          <w:szCs w:val="20"/>
        </w:rPr>
        <w:t xml:space="preserve"> AUTO_INCREMENT = 1;</w:t>
      </w:r>
    </w:p>
    <w:p w14:paraId="542DF0F9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>ALTER TABLE notifications AUTO_INCREMENT = 1;</w:t>
      </w:r>
    </w:p>
    <w:p w14:paraId="0182683D" w14:textId="77777777" w:rsidR="00DC00C1" w:rsidRP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DC00C1">
        <w:rPr>
          <w:rFonts w:ascii="Courier New" w:eastAsia="Times New Roman" w:hAnsi="Courier New" w:cs="Courier New"/>
          <w:sz w:val="20"/>
          <w:szCs w:val="20"/>
        </w:rPr>
        <w:t>fund_recoveries</w:t>
      </w:r>
      <w:proofErr w:type="spellEnd"/>
      <w:r w:rsidRPr="00DC00C1">
        <w:rPr>
          <w:rFonts w:ascii="Courier New" w:eastAsia="Times New Roman" w:hAnsi="Courier New" w:cs="Courier New"/>
          <w:sz w:val="20"/>
          <w:szCs w:val="20"/>
        </w:rPr>
        <w:t xml:space="preserve"> AUTO_INCREMENT = 1;</w:t>
      </w:r>
    </w:p>
    <w:p w14:paraId="165AB04D" w14:textId="77777777" w:rsidR="00DC00C1" w:rsidRDefault="00DC00C1" w:rsidP="00DC00C1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C00C1">
        <w:rPr>
          <w:rFonts w:ascii="Courier New" w:eastAsia="Times New Roman" w:hAnsi="Courier New" w:cs="Courier New"/>
          <w:sz w:val="20"/>
          <w:szCs w:val="20"/>
        </w:rPr>
        <w:t xml:space="preserve">ALTER TABLE </w:t>
      </w:r>
      <w:proofErr w:type="spellStart"/>
      <w:r w:rsidRPr="00DC00C1">
        <w:rPr>
          <w:rFonts w:ascii="Courier New" w:eastAsia="Times New Roman" w:hAnsi="Courier New" w:cs="Courier New"/>
          <w:sz w:val="20"/>
          <w:szCs w:val="20"/>
        </w:rPr>
        <w:t>fund_requests</w:t>
      </w:r>
      <w:proofErr w:type="spellEnd"/>
      <w:r w:rsidRPr="00DC00C1">
        <w:rPr>
          <w:rFonts w:ascii="Courier New" w:eastAsia="Times New Roman" w:hAnsi="Courier New" w:cs="Courier New"/>
          <w:sz w:val="20"/>
          <w:szCs w:val="20"/>
        </w:rPr>
        <w:t xml:space="preserve"> AUTO_INCREMENT = 1;</w:t>
      </w:r>
    </w:p>
    <w:p w14:paraId="6643EFF2" w14:textId="3BB47E36" w:rsidR="00DA72B8" w:rsidRPr="00DA72B8" w:rsidRDefault="00DA72B8" w:rsidP="00DC00C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Start services:</w:t>
      </w:r>
    </w:p>
    <w:p w14:paraId="5758F399" w14:textId="77777777" w:rsidR="00DA72B8" w:rsidRPr="00DA72B8" w:rsidRDefault="00DA72B8" w:rsidP="00100B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>XAMPP (Apache + MySQL)</w:t>
      </w:r>
    </w:p>
    <w:p w14:paraId="0A8628E0" w14:textId="6D261288" w:rsidR="00DA72B8" w:rsidRDefault="00DA72B8" w:rsidP="00100B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Flask: run </w:t>
      </w:r>
      <w:r w:rsidRPr="00DA72B8">
        <w:rPr>
          <w:rFonts w:ascii="Courier New" w:eastAsia="Times New Roman" w:hAnsi="Courier New" w:cs="Courier New"/>
          <w:sz w:val="20"/>
          <w:szCs w:val="20"/>
        </w:rPr>
        <w:t>python app.py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DA72B8">
        <w:rPr>
          <w:rFonts w:ascii="Times New Roman" w:eastAsia="Times New Roman" w:hAnsi="Times New Roman" w:cs="Times New Roman"/>
          <w:sz w:val="24"/>
          <w:szCs w:val="24"/>
        </w:rPr>
        <w:t>Manea_</w:t>
      </w:r>
      <w:r w:rsidR="00F05E0E">
        <w:rPr>
          <w:rFonts w:ascii="Times New Roman" w:eastAsia="Times New Roman" w:hAnsi="Times New Roman" w:cs="Times New Roman"/>
          <w:sz w:val="24"/>
          <w:szCs w:val="24"/>
        </w:rPr>
        <w:t>Flask</w:t>
      </w:r>
      <w:proofErr w:type="spellEnd"/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folder</w:t>
      </w:r>
    </w:p>
    <w:p w14:paraId="4EBDD52F" w14:textId="692D07DA" w:rsidR="00F05E0E" w:rsidRPr="00F05E0E" w:rsidRDefault="00F05E0E" w:rsidP="00F05E0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EX. </w:t>
      </w:r>
      <w:r w:rsidRPr="00F05E0E">
        <w:rPr>
          <w:rFonts w:ascii="Times New Roman" w:eastAsia="Times New Roman" w:hAnsi="Times New Roman" w:cs="Times New Roman"/>
          <w:sz w:val="24"/>
          <w:szCs w:val="24"/>
        </w:rPr>
        <w:t>cd "C:\Users\USER\OneDrive\</w:t>
      </w:r>
      <w:r w:rsidRPr="00F05E0E">
        <w:rPr>
          <w:rFonts w:ascii="Times New Roman" w:eastAsia="Times New Roman" w:hAnsi="Times New Roman" w:cs="Times New Roman"/>
          <w:sz w:val="24"/>
          <w:szCs w:val="24"/>
          <w:rtl/>
        </w:rPr>
        <w:t>سطح المكتب</w:t>
      </w:r>
      <w:r w:rsidRPr="00F05E0E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 w:rsidRPr="00F05E0E">
        <w:rPr>
          <w:rFonts w:ascii="Times New Roman" w:eastAsia="Times New Roman" w:hAnsi="Times New Roman" w:cs="Times New Roman"/>
          <w:sz w:val="24"/>
          <w:szCs w:val="24"/>
        </w:rPr>
        <w:t>Manea_Flask</w:t>
      </w:r>
      <w:proofErr w:type="spellEnd"/>
      <w:r w:rsidRPr="00F05E0E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8A1D9B3" w14:textId="63A85BDE" w:rsidR="00F05E0E" w:rsidRPr="00DA72B8" w:rsidRDefault="00F05E0E" w:rsidP="00F05E0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5E0E">
        <w:rPr>
          <w:rFonts w:ascii="Times New Roman" w:eastAsia="Times New Roman" w:hAnsi="Times New Roman" w:cs="Times New Roman"/>
          <w:sz w:val="24"/>
          <w:szCs w:val="24"/>
        </w:rPr>
        <w:t>C:\Users\USER\AppData\Local\Programs\Python\Python310\python.exe app.py</w:t>
      </w:r>
    </w:p>
    <w:p w14:paraId="57DAC941" w14:textId="6452CDBC" w:rsidR="00DA72B8" w:rsidRPr="00DA72B8" w:rsidRDefault="00DA72B8" w:rsidP="00666995">
      <w:pPr>
        <w:pStyle w:val="NormalWeb"/>
        <w:rPr>
          <w:rtl/>
          <w:lang w:bidi="ar-EG"/>
        </w:rPr>
      </w:pPr>
      <w:r w:rsidRPr="00DA72B8">
        <w:rPr>
          <w:b/>
          <w:bCs/>
        </w:rPr>
        <w:t>4. Open:</w:t>
      </w:r>
      <w:r w:rsidRPr="00DA72B8">
        <w:t xml:space="preserve"> </w:t>
      </w:r>
      <w:r w:rsidR="00092D78" w:rsidRPr="00092D78">
        <w:rPr>
          <w:rFonts w:ascii="Courier New" w:hAnsi="Courier New" w:cs="Courier New"/>
          <w:sz w:val="20"/>
          <w:szCs w:val="20"/>
        </w:rPr>
        <w:t>http://localhost/ManeaFullSystemByJana/Manea_PHP/manea-landing.html</w:t>
      </w:r>
    </w:p>
    <w:p w14:paraId="7F679F12" w14:textId="77777777" w:rsidR="00DA72B8" w:rsidRPr="00DA72B8" w:rsidRDefault="00F05E0E" w:rsidP="00DA72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53C902">
          <v:rect id="_x0000_i1027" style="width:0;height:1.5pt" o:hralign="center" o:hrstd="t" o:hr="t" fillcolor="#a0a0a0" stroked="f"/>
        </w:pict>
      </w:r>
    </w:p>
    <w:p w14:paraId="454E7B49" w14:textId="77777777" w:rsidR="00DA72B8" w:rsidRPr="00DA72B8" w:rsidRDefault="00DA72B8" w:rsidP="00DA7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2B8">
        <w:rPr>
          <w:rFonts w:ascii="Segoe UI Emoji" w:eastAsia="Times New Roman" w:hAnsi="Segoe UI Emoji" w:cs="Segoe UI Emoji"/>
          <w:b/>
          <w:bCs/>
          <w:sz w:val="36"/>
          <w:szCs w:val="36"/>
        </w:rPr>
        <w:t>👤</w:t>
      </w:r>
      <w:r w:rsidRPr="00DA7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0 — Employees Submit Fund Requests</w:t>
      </w:r>
    </w:p>
    <w:p w14:paraId="6EDC8233" w14:textId="419A708A" w:rsidR="00DA72B8" w:rsidRPr="00DA72B8" w:rsidRDefault="00DA72B8" w:rsidP="00DA72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2D78" w:rsidRPr="00092D78">
        <w:rPr>
          <w:rFonts w:ascii="Courier New" w:eastAsia="Times New Roman" w:hAnsi="Courier New" w:cs="Courier New"/>
          <w:sz w:val="20"/>
          <w:szCs w:val="20"/>
        </w:rPr>
        <w:t>http://localhost/ManeaFullSystemByJana/Manea_PHP/login.php?role=Employee</w:t>
      </w:r>
    </w:p>
    <w:p w14:paraId="1C7BC0D6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1: Mohammed Al-Zahrani</w:t>
      </w:r>
    </w:p>
    <w:p w14:paraId="52A19135" w14:textId="77777777" w:rsidR="00DA72B8" w:rsidRPr="00DA72B8" w:rsidRDefault="00DA72B8" w:rsidP="00100B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mohammed.zahrani@manea.com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1B4C7253" w14:textId="77777777" w:rsidR="00DA72B8" w:rsidRPr="00DA72B8" w:rsidRDefault="00DA72B8" w:rsidP="00100B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New Fund Request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→ fill in: </w:t>
      </w:r>
    </w:p>
    <w:p w14:paraId="5ECAAC59" w14:textId="77777777" w:rsidR="00DA72B8" w:rsidRPr="00DA72B8" w:rsidRDefault="00DA72B8" w:rsidP="00100B2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r w:rsidRPr="00DA72B8">
        <w:rPr>
          <w:rFonts w:ascii="Courier New" w:eastAsia="Times New Roman" w:hAnsi="Courier New" w:cs="Courier New"/>
          <w:sz w:val="20"/>
          <w:szCs w:val="20"/>
        </w:rPr>
        <w:t>Digital Marketing Campaign</w:t>
      </w:r>
    </w:p>
    <w:p w14:paraId="2042B624" w14:textId="77777777" w:rsidR="00DA72B8" w:rsidRPr="00DA72B8" w:rsidRDefault="00DA72B8" w:rsidP="00100B2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Amount: </w:t>
      </w:r>
      <w:r w:rsidRPr="00DA72B8">
        <w:rPr>
          <w:rFonts w:ascii="Courier New" w:eastAsia="Times New Roman" w:hAnsi="Courier New" w:cs="Courier New"/>
          <w:sz w:val="20"/>
          <w:szCs w:val="20"/>
        </w:rPr>
        <w:t>25000</w:t>
      </w:r>
    </w:p>
    <w:p w14:paraId="3A523475" w14:textId="77777777" w:rsidR="00DA72B8" w:rsidRPr="00DA72B8" w:rsidRDefault="00DA72B8" w:rsidP="00100B2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Purpose: </w:t>
      </w:r>
      <w:r w:rsidRPr="00DA72B8">
        <w:rPr>
          <w:rFonts w:ascii="Courier New" w:eastAsia="Times New Roman" w:hAnsi="Courier New" w:cs="Courier New"/>
          <w:sz w:val="20"/>
          <w:szCs w:val="20"/>
        </w:rPr>
        <w:t>Fund campaign expenses across digital channels</w:t>
      </w:r>
    </w:p>
    <w:p w14:paraId="7EB33AE0" w14:textId="77777777" w:rsidR="00DA72B8" w:rsidRPr="00DA72B8" w:rsidRDefault="00DA72B8" w:rsidP="00100B2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Pr="00DA72B8">
        <w:rPr>
          <w:rFonts w:ascii="Courier New" w:eastAsia="Times New Roman" w:hAnsi="Courier New" w:cs="Courier New"/>
          <w:sz w:val="20"/>
          <w:szCs w:val="20"/>
        </w:rPr>
        <w:t>Covers social media ads, content creation, and influencer partnerships for Q2 campaign</w:t>
      </w:r>
    </w:p>
    <w:p w14:paraId="3CE6A36E" w14:textId="77777777" w:rsidR="00DA72B8" w:rsidRPr="00DA72B8" w:rsidRDefault="00DA72B8" w:rsidP="00100B2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Category: </w:t>
      </w:r>
      <w:r w:rsidRPr="00DA72B8">
        <w:rPr>
          <w:rFonts w:ascii="Courier New" w:eastAsia="Times New Roman" w:hAnsi="Courier New" w:cs="Courier New"/>
          <w:sz w:val="20"/>
          <w:szCs w:val="20"/>
        </w:rPr>
        <w:t>Marketing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Deadline: </w:t>
      </w:r>
      <w:r w:rsidRPr="00DA72B8">
        <w:rPr>
          <w:rFonts w:ascii="Courier New" w:eastAsia="Times New Roman" w:hAnsi="Courier New" w:cs="Courier New"/>
          <w:sz w:val="20"/>
          <w:szCs w:val="20"/>
        </w:rPr>
        <w:t>2026-07-30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Priority: </w:t>
      </w:r>
      <w:r w:rsidRPr="00DA72B8">
        <w:rPr>
          <w:rFonts w:ascii="Courier New" w:eastAsia="Times New Roman" w:hAnsi="Courier New" w:cs="Courier New"/>
          <w:sz w:val="20"/>
          <w:szCs w:val="20"/>
        </w:rPr>
        <w:t>High</w:t>
      </w:r>
    </w:p>
    <w:p w14:paraId="771876C5" w14:textId="77777777" w:rsidR="00DA72B8" w:rsidRPr="00DA72B8" w:rsidRDefault="00DA72B8" w:rsidP="00100B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Submit </w:t>
      </w:r>
      <w:proofErr w:type="gramStart"/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navigates</w:t>
      </w:r>
      <w:proofErr w:type="gramEnd"/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to View Fund Requests showing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Pending</w:t>
      </w:r>
    </w:p>
    <w:p w14:paraId="00914C2C" w14:textId="77777777" w:rsidR="00DA72B8" w:rsidRPr="00DA72B8" w:rsidRDefault="00DA72B8" w:rsidP="00100B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</w:p>
    <w:p w14:paraId="6123D6F9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2: Fatima Al-</w:t>
      </w:r>
      <w:proofErr w:type="spellStart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Dosari</w:t>
      </w:r>
      <w:proofErr w:type="spellEnd"/>
    </w:p>
    <w:p w14:paraId="36FB07FE" w14:textId="77777777" w:rsidR="00DA72B8" w:rsidRPr="00DA72B8" w:rsidRDefault="00DA72B8" w:rsidP="00100B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fatima.dosari@manea.com</w:t>
      </w:r>
      <w:bookmarkStart w:id="0" w:name="_GoBack"/>
      <w:bookmarkEnd w:id="0"/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6E720A" w14:textId="77777777" w:rsidR="00DA72B8" w:rsidRPr="00DA72B8" w:rsidRDefault="00DA72B8" w:rsidP="00100B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r w:rsidRPr="00DA72B8">
        <w:rPr>
          <w:rFonts w:ascii="Courier New" w:eastAsia="Times New Roman" w:hAnsi="Courier New" w:cs="Courier New"/>
          <w:sz w:val="20"/>
          <w:szCs w:val="20"/>
        </w:rPr>
        <w:t>HR Training &amp; Development</w:t>
      </w:r>
    </w:p>
    <w:p w14:paraId="4319D082" w14:textId="77777777" w:rsidR="00DA72B8" w:rsidRPr="00DA72B8" w:rsidRDefault="00DA72B8" w:rsidP="00100B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Amount: </w:t>
      </w:r>
      <w:r w:rsidRPr="00DA72B8">
        <w:rPr>
          <w:rFonts w:ascii="Courier New" w:eastAsia="Times New Roman" w:hAnsi="Courier New" w:cs="Courier New"/>
          <w:sz w:val="20"/>
          <w:szCs w:val="20"/>
        </w:rPr>
        <w:t>35000</w:t>
      </w:r>
    </w:p>
    <w:p w14:paraId="5060F420" w14:textId="77777777" w:rsidR="00DA72B8" w:rsidRPr="00DA72B8" w:rsidRDefault="00DA72B8" w:rsidP="00100B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Purpose: </w:t>
      </w:r>
      <w:r w:rsidRPr="00DA72B8">
        <w:rPr>
          <w:rFonts w:ascii="Courier New" w:eastAsia="Times New Roman" w:hAnsi="Courier New" w:cs="Courier New"/>
          <w:sz w:val="20"/>
          <w:szCs w:val="20"/>
        </w:rPr>
        <w:t>Annual staff training program</w:t>
      </w:r>
    </w:p>
    <w:p w14:paraId="328254DB" w14:textId="77777777" w:rsidR="00DA72B8" w:rsidRPr="00DA72B8" w:rsidRDefault="00DA72B8" w:rsidP="00100B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Pr="00DA72B8">
        <w:rPr>
          <w:rFonts w:ascii="Courier New" w:eastAsia="Times New Roman" w:hAnsi="Courier New" w:cs="Courier New"/>
          <w:sz w:val="20"/>
          <w:szCs w:val="20"/>
        </w:rPr>
        <w:t>Covers training sessions, materials, and external trainer fees for HR department</w:t>
      </w:r>
    </w:p>
    <w:p w14:paraId="4CFE183F" w14:textId="77777777" w:rsidR="00DA72B8" w:rsidRPr="00DA72B8" w:rsidRDefault="00DA72B8" w:rsidP="00100B20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Category: </w:t>
      </w:r>
      <w:r w:rsidRPr="00DA72B8">
        <w:rPr>
          <w:rFonts w:ascii="Courier New" w:eastAsia="Times New Roman" w:hAnsi="Courier New" w:cs="Courier New"/>
          <w:sz w:val="20"/>
          <w:szCs w:val="20"/>
        </w:rPr>
        <w:t>HR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Deadline: </w:t>
      </w:r>
      <w:r w:rsidRPr="00DA72B8">
        <w:rPr>
          <w:rFonts w:ascii="Courier New" w:eastAsia="Times New Roman" w:hAnsi="Courier New" w:cs="Courier New"/>
          <w:sz w:val="20"/>
          <w:szCs w:val="20"/>
        </w:rPr>
        <w:t>2026-07-30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Priority: </w:t>
      </w:r>
      <w:r w:rsidRPr="00DA72B8">
        <w:rPr>
          <w:rFonts w:ascii="Courier New" w:eastAsia="Times New Roman" w:hAnsi="Courier New" w:cs="Courier New"/>
          <w:sz w:val="20"/>
          <w:szCs w:val="20"/>
        </w:rPr>
        <w:t>Medium</w:t>
      </w:r>
    </w:p>
    <w:p w14:paraId="4AF4F5B0" w14:textId="77777777" w:rsidR="00DA72B8" w:rsidRPr="00DA72B8" w:rsidRDefault="00DA72B8" w:rsidP="00100B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Submit </w:t>
      </w:r>
      <w:proofErr w:type="gramStart"/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proofErr w:type="gramEnd"/>
    </w:p>
    <w:p w14:paraId="328241BF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3: Khalid Al-</w:t>
      </w:r>
      <w:proofErr w:type="spellStart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Shehri</w:t>
      </w:r>
      <w:proofErr w:type="spellEnd"/>
    </w:p>
    <w:p w14:paraId="4A2109F0" w14:textId="77777777" w:rsidR="00DA72B8" w:rsidRPr="00DA72B8" w:rsidRDefault="00DA72B8" w:rsidP="00100B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khalid.shehri@manea.com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8715F3" w14:textId="77777777" w:rsidR="00DA72B8" w:rsidRPr="00DA72B8" w:rsidRDefault="00DA72B8" w:rsidP="00100B2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r w:rsidRPr="00DA72B8">
        <w:rPr>
          <w:rFonts w:ascii="Courier New" w:eastAsia="Times New Roman" w:hAnsi="Courier New" w:cs="Courier New"/>
          <w:sz w:val="20"/>
          <w:szCs w:val="20"/>
        </w:rPr>
        <w:t>IT Infrastructure Upgrade</w:t>
      </w:r>
    </w:p>
    <w:p w14:paraId="0961FC59" w14:textId="77777777" w:rsidR="00DA72B8" w:rsidRPr="00DA72B8" w:rsidRDefault="00DA72B8" w:rsidP="00100B2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Amount: </w:t>
      </w:r>
      <w:r w:rsidRPr="00DA72B8">
        <w:rPr>
          <w:rFonts w:ascii="Courier New" w:eastAsia="Times New Roman" w:hAnsi="Courier New" w:cs="Courier New"/>
          <w:sz w:val="20"/>
          <w:szCs w:val="20"/>
        </w:rPr>
        <w:t>50000</w:t>
      </w:r>
    </w:p>
    <w:p w14:paraId="0F1A998F" w14:textId="77777777" w:rsidR="00DA72B8" w:rsidRPr="00DA72B8" w:rsidRDefault="00DA72B8" w:rsidP="00100B2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Purpose: </w:t>
      </w:r>
      <w:r w:rsidRPr="00DA72B8">
        <w:rPr>
          <w:rFonts w:ascii="Courier New" w:eastAsia="Times New Roman" w:hAnsi="Courier New" w:cs="Courier New"/>
          <w:sz w:val="20"/>
          <w:szCs w:val="20"/>
        </w:rPr>
        <w:t>Upgrade network switches and servers</w:t>
      </w:r>
    </w:p>
    <w:p w14:paraId="0A81B169" w14:textId="77777777" w:rsidR="00DA72B8" w:rsidRPr="00DA72B8" w:rsidRDefault="00DA72B8" w:rsidP="00100B2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Pr="00DA72B8">
        <w:rPr>
          <w:rFonts w:ascii="Courier New" w:eastAsia="Times New Roman" w:hAnsi="Courier New" w:cs="Courier New"/>
          <w:sz w:val="20"/>
          <w:szCs w:val="20"/>
        </w:rPr>
        <w:t>Replace outdated network equipment across all floors</w:t>
      </w:r>
    </w:p>
    <w:p w14:paraId="2C7FADF0" w14:textId="77777777" w:rsidR="00DA72B8" w:rsidRPr="00DA72B8" w:rsidRDefault="00DA72B8" w:rsidP="00100B2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Category: </w:t>
      </w:r>
      <w:r w:rsidRPr="00DA72B8">
        <w:rPr>
          <w:rFonts w:ascii="Courier New" w:eastAsia="Times New Roman" w:hAnsi="Courier New" w:cs="Courier New"/>
          <w:sz w:val="20"/>
          <w:szCs w:val="20"/>
        </w:rPr>
        <w:t>Technology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Deadline: </w:t>
      </w:r>
      <w:r w:rsidRPr="00DA72B8">
        <w:rPr>
          <w:rFonts w:ascii="Courier New" w:eastAsia="Times New Roman" w:hAnsi="Courier New" w:cs="Courier New"/>
          <w:sz w:val="20"/>
          <w:szCs w:val="20"/>
        </w:rPr>
        <w:t>2026-07-30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Priority: </w:t>
      </w:r>
      <w:r w:rsidRPr="00DA72B8">
        <w:rPr>
          <w:rFonts w:ascii="Courier New" w:eastAsia="Times New Roman" w:hAnsi="Courier New" w:cs="Courier New"/>
          <w:sz w:val="20"/>
          <w:szCs w:val="20"/>
        </w:rPr>
        <w:t>High</w:t>
      </w:r>
    </w:p>
    <w:p w14:paraId="39408AC8" w14:textId="77777777" w:rsidR="00DA72B8" w:rsidRPr="00DA72B8" w:rsidRDefault="00DA72B8" w:rsidP="00100B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Submit </w:t>
      </w:r>
      <w:proofErr w:type="gramStart"/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proofErr w:type="gramEnd"/>
    </w:p>
    <w:p w14:paraId="7C18F624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Employee 4: </w:t>
      </w:r>
      <w:proofErr w:type="spellStart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Noura</w:t>
      </w:r>
      <w:proofErr w:type="spellEnd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Al-</w:t>
      </w:r>
      <w:proofErr w:type="spellStart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Ghamdi</w:t>
      </w:r>
      <w:proofErr w:type="spellEnd"/>
    </w:p>
    <w:p w14:paraId="64A7BAF6" w14:textId="77777777" w:rsidR="00DA72B8" w:rsidRPr="00DA72B8" w:rsidRDefault="00DA72B8" w:rsidP="00100B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noura.ghamdi@manea.com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BC6130" w14:textId="77777777" w:rsidR="00DA72B8" w:rsidRPr="00DA72B8" w:rsidRDefault="00DA72B8" w:rsidP="00100B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r w:rsidRPr="00DA72B8">
        <w:rPr>
          <w:rFonts w:ascii="Courier New" w:eastAsia="Times New Roman" w:hAnsi="Courier New" w:cs="Courier New"/>
          <w:sz w:val="20"/>
          <w:szCs w:val="20"/>
        </w:rPr>
        <w:t>Marketing Campaigns Q2</w:t>
      </w:r>
    </w:p>
    <w:p w14:paraId="02E91E8C" w14:textId="77777777" w:rsidR="00DA72B8" w:rsidRPr="00DA72B8" w:rsidRDefault="00DA72B8" w:rsidP="00100B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Amount: </w:t>
      </w:r>
      <w:r w:rsidRPr="00DA72B8">
        <w:rPr>
          <w:rFonts w:ascii="Courier New" w:eastAsia="Times New Roman" w:hAnsi="Courier New" w:cs="Courier New"/>
          <w:sz w:val="20"/>
          <w:szCs w:val="20"/>
        </w:rPr>
        <w:t>40000</w:t>
      </w:r>
    </w:p>
    <w:p w14:paraId="44458580" w14:textId="77777777" w:rsidR="00DA72B8" w:rsidRPr="00DA72B8" w:rsidRDefault="00DA72B8" w:rsidP="00100B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Purpose: </w:t>
      </w:r>
      <w:r w:rsidRPr="00DA72B8">
        <w:rPr>
          <w:rFonts w:ascii="Courier New" w:eastAsia="Times New Roman" w:hAnsi="Courier New" w:cs="Courier New"/>
          <w:sz w:val="20"/>
          <w:szCs w:val="20"/>
        </w:rPr>
        <w:t>Q2 marketing and brand awareness campaigns</w:t>
      </w:r>
    </w:p>
    <w:p w14:paraId="3A1F5286" w14:textId="77777777" w:rsidR="00DA72B8" w:rsidRPr="00DA72B8" w:rsidRDefault="00DA72B8" w:rsidP="00100B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Pr="00DA72B8">
        <w:rPr>
          <w:rFonts w:ascii="Courier New" w:eastAsia="Times New Roman" w:hAnsi="Courier New" w:cs="Courier New"/>
          <w:sz w:val="20"/>
          <w:szCs w:val="20"/>
        </w:rPr>
        <w:t>Covers print, digital, and event marketing activities for Q2</w:t>
      </w:r>
    </w:p>
    <w:p w14:paraId="5EADB30C" w14:textId="77777777" w:rsidR="00DA72B8" w:rsidRPr="00DA72B8" w:rsidRDefault="00DA72B8" w:rsidP="00100B2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Category: </w:t>
      </w:r>
      <w:r w:rsidRPr="00DA72B8">
        <w:rPr>
          <w:rFonts w:ascii="Courier New" w:eastAsia="Times New Roman" w:hAnsi="Courier New" w:cs="Courier New"/>
          <w:sz w:val="20"/>
          <w:szCs w:val="20"/>
        </w:rPr>
        <w:t>Marketing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Deadline: </w:t>
      </w:r>
      <w:r w:rsidRPr="00DA72B8">
        <w:rPr>
          <w:rFonts w:ascii="Courier New" w:eastAsia="Times New Roman" w:hAnsi="Courier New" w:cs="Courier New"/>
          <w:sz w:val="20"/>
          <w:szCs w:val="20"/>
        </w:rPr>
        <w:t>2026-07-30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Priority: </w:t>
      </w:r>
      <w:r w:rsidRPr="00DA72B8">
        <w:rPr>
          <w:rFonts w:ascii="Courier New" w:eastAsia="Times New Roman" w:hAnsi="Courier New" w:cs="Courier New"/>
          <w:sz w:val="20"/>
          <w:szCs w:val="20"/>
        </w:rPr>
        <w:t>High</w:t>
      </w:r>
    </w:p>
    <w:p w14:paraId="48BAC16E" w14:textId="77777777" w:rsidR="00DA72B8" w:rsidRPr="00DA72B8" w:rsidRDefault="00DA72B8" w:rsidP="00100B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Submit </w:t>
      </w:r>
      <w:proofErr w:type="gramStart"/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proofErr w:type="gramEnd"/>
    </w:p>
    <w:p w14:paraId="3F9B6C48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5: Omar Al-Harbi</w:t>
      </w:r>
    </w:p>
    <w:p w14:paraId="4895DF65" w14:textId="77777777" w:rsidR="00DA72B8" w:rsidRPr="00DA72B8" w:rsidRDefault="00DA72B8" w:rsidP="00100B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omar.harbi@manea.com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A80C58" w14:textId="77777777" w:rsidR="00DA72B8" w:rsidRPr="00DA72B8" w:rsidRDefault="00DA72B8" w:rsidP="00100B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r w:rsidRPr="00DA72B8">
        <w:rPr>
          <w:rFonts w:ascii="Courier New" w:eastAsia="Times New Roman" w:hAnsi="Courier New" w:cs="Courier New"/>
          <w:sz w:val="20"/>
          <w:szCs w:val="20"/>
        </w:rPr>
        <w:t>Logistics Vendor Support</w:t>
      </w:r>
    </w:p>
    <w:p w14:paraId="21EE5FF7" w14:textId="77777777" w:rsidR="00DA72B8" w:rsidRPr="00DA72B8" w:rsidRDefault="00DA72B8" w:rsidP="00100B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Amount: </w:t>
      </w:r>
      <w:r w:rsidRPr="00DA72B8">
        <w:rPr>
          <w:rFonts w:ascii="Courier New" w:eastAsia="Times New Roman" w:hAnsi="Courier New" w:cs="Courier New"/>
          <w:sz w:val="20"/>
          <w:szCs w:val="20"/>
        </w:rPr>
        <w:t>30000</w:t>
      </w:r>
    </w:p>
    <w:p w14:paraId="50E451F5" w14:textId="77777777" w:rsidR="00DA72B8" w:rsidRPr="00DA72B8" w:rsidRDefault="00DA72B8" w:rsidP="00100B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Purpose: </w:t>
      </w:r>
      <w:r w:rsidRPr="00DA72B8">
        <w:rPr>
          <w:rFonts w:ascii="Courier New" w:eastAsia="Times New Roman" w:hAnsi="Courier New" w:cs="Courier New"/>
          <w:sz w:val="20"/>
          <w:szCs w:val="20"/>
        </w:rPr>
        <w:t>Vendor payments and logistics coordination</w:t>
      </w:r>
    </w:p>
    <w:p w14:paraId="62290BED" w14:textId="77777777" w:rsidR="00DA72B8" w:rsidRPr="00DA72B8" w:rsidRDefault="00DA72B8" w:rsidP="00100B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Pr="00DA72B8">
        <w:rPr>
          <w:rFonts w:ascii="Courier New" w:eastAsia="Times New Roman" w:hAnsi="Courier New" w:cs="Courier New"/>
          <w:sz w:val="20"/>
          <w:szCs w:val="20"/>
        </w:rPr>
        <w:t>Covers third-party vendor payments and delivery coordination costs</w:t>
      </w:r>
    </w:p>
    <w:p w14:paraId="5BBB80D3" w14:textId="77777777" w:rsidR="00DA72B8" w:rsidRPr="00DA72B8" w:rsidRDefault="00DA72B8" w:rsidP="00100B20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Category: </w:t>
      </w:r>
      <w:r w:rsidRPr="00DA72B8">
        <w:rPr>
          <w:rFonts w:ascii="Courier New" w:eastAsia="Times New Roman" w:hAnsi="Courier New" w:cs="Courier New"/>
          <w:sz w:val="20"/>
          <w:szCs w:val="20"/>
        </w:rPr>
        <w:t>Operations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Deadline: </w:t>
      </w:r>
      <w:r w:rsidRPr="00DA72B8">
        <w:rPr>
          <w:rFonts w:ascii="Courier New" w:eastAsia="Times New Roman" w:hAnsi="Courier New" w:cs="Courier New"/>
          <w:sz w:val="20"/>
          <w:szCs w:val="20"/>
        </w:rPr>
        <w:t>2026-07-30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Priority: </w:t>
      </w:r>
      <w:r w:rsidRPr="00DA72B8">
        <w:rPr>
          <w:rFonts w:ascii="Courier New" w:eastAsia="Times New Roman" w:hAnsi="Courier New" w:cs="Courier New"/>
          <w:sz w:val="20"/>
          <w:szCs w:val="20"/>
        </w:rPr>
        <w:t>Medium</w:t>
      </w:r>
    </w:p>
    <w:p w14:paraId="434A16EA" w14:textId="77777777" w:rsidR="00DA72B8" w:rsidRPr="00DA72B8" w:rsidRDefault="00DA72B8" w:rsidP="00100B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Submit </w:t>
      </w:r>
      <w:proofErr w:type="gramStart"/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proofErr w:type="gramEnd"/>
    </w:p>
    <w:p w14:paraId="0C5DD6F1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6: Lina Al-Qahtani</w:t>
      </w:r>
    </w:p>
    <w:p w14:paraId="070B9D6B" w14:textId="77777777" w:rsidR="00DA72B8" w:rsidRPr="00DA72B8" w:rsidRDefault="00DA72B8" w:rsidP="00100B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lina.qahtani@manea.com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A2B862" w14:textId="77777777" w:rsidR="00DA72B8" w:rsidRPr="00DA72B8" w:rsidRDefault="00DA72B8" w:rsidP="00100B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r w:rsidRPr="00DA72B8">
        <w:rPr>
          <w:rFonts w:ascii="Courier New" w:eastAsia="Times New Roman" w:hAnsi="Courier New" w:cs="Courier New"/>
          <w:sz w:val="20"/>
          <w:szCs w:val="20"/>
        </w:rPr>
        <w:t>Office Supplies &amp; Equipment</w:t>
      </w:r>
    </w:p>
    <w:p w14:paraId="74886F60" w14:textId="77777777" w:rsidR="00DA72B8" w:rsidRPr="00DA72B8" w:rsidRDefault="00DA72B8" w:rsidP="00100B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Amount: </w:t>
      </w:r>
      <w:r w:rsidRPr="00DA72B8">
        <w:rPr>
          <w:rFonts w:ascii="Courier New" w:eastAsia="Times New Roman" w:hAnsi="Courier New" w:cs="Courier New"/>
          <w:sz w:val="20"/>
          <w:szCs w:val="20"/>
        </w:rPr>
        <w:t>15000</w:t>
      </w:r>
    </w:p>
    <w:p w14:paraId="3125A5AB" w14:textId="77777777" w:rsidR="00DA72B8" w:rsidRPr="00DA72B8" w:rsidRDefault="00DA72B8" w:rsidP="00100B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Purpose: </w:t>
      </w:r>
      <w:r w:rsidRPr="00DA72B8">
        <w:rPr>
          <w:rFonts w:ascii="Courier New" w:eastAsia="Times New Roman" w:hAnsi="Courier New" w:cs="Courier New"/>
          <w:sz w:val="20"/>
          <w:szCs w:val="20"/>
        </w:rPr>
        <w:t>Purchase office supplies and equipment</w:t>
      </w:r>
    </w:p>
    <w:p w14:paraId="0C516B43" w14:textId="77777777" w:rsidR="00DA72B8" w:rsidRPr="00DA72B8" w:rsidRDefault="00DA72B8" w:rsidP="00100B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Pr="00DA72B8">
        <w:rPr>
          <w:rFonts w:ascii="Courier New" w:eastAsia="Times New Roman" w:hAnsi="Courier New" w:cs="Courier New"/>
          <w:sz w:val="20"/>
          <w:szCs w:val="20"/>
        </w:rPr>
        <w:t>Covers stationery, printing equipment, and office furniture for IT department</w:t>
      </w:r>
    </w:p>
    <w:p w14:paraId="2A8CB086" w14:textId="77777777" w:rsidR="00DA72B8" w:rsidRPr="00DA72B8" w:rsidRDefault="00DA72B8" w:rsidP="00100B20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Category: </w:t>
      </w:r>
      <w:r w:rsidRPr="00DA72B8">
        <w:rPr>
          <w:rFonts w:ascii="Courier New" w:eastAsia="Times New Roman" w:hAnsi="Courier New" w:cs="Courier New"/>
          <w:sz w:val="20"/>
          <w:szCs w:val="20"/>
        </w:rPr>
        <w:t>IT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Deadline: </w:t>
      </w:r>
      <w:r w:rsidRPr="00DA72B8">
        <w:rPr>
          <w:rFonts w:ascii="Courier New" w:eastAsia="Times New Roman" w:hAnsi="Courier New" w:cs="Courier New"/>
          <w:sz w:val="20"/>
          <w:szCs w:val="20"/>
        </w:rPr>
        <w:t>2026-07-30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| Priority: </w:t>
      </w:r>
      <w:r w:rsidRPr="00DA72B8">
        <w:rPr>
          <w:rFonts w:ascii="Courier New" w:eastAsia="Times New Roman" w:hAnsi="Courier New" w:cs="Courier New"/>
          <w:sz w:val="20"/>
          <w:szCs w:val="20"/>
        </w:rPr>
        <w:t>Low</w:t>
      </w:r>
    </w:p>
    <w:p w14:paraId="725CCD95" w14:textId="77777777" w:rsidR="00DA72B8" w:rsidRPr="00DA72B8" w:rsidRDefault="00DA72B8" w:rsidP="00100B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Submit </w:t>
      </w:r>
      <w:proofErr w:type="gramStart"/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proofErr w:type="gramEnd"/>
    </w:p>
    <w:p w14:paraId="6D47C337" w14:textId="77777777" w:rsidR="00DA72B8" w:rsidRPr="00DA72B8" w:rsidRDefault="00F05E0E" w:rsidP="00DA72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5338FB">
          <v:rect id="_x0000_i1028" style="width:0;height:1.5pt" o:hralign="center" o:hrstd="t" o:hr="t" fillcolor="#a0a0a0" stroked="f"/>
        </w:pict>
      </w:r>
    </w:p>
    <w:p w14:paraId="7518F902" w14:textId="77777777" w:rsidR="00DA72B8" w:rsidRPr="00DA72B8" w:rsidRDefault="00DA72B8" w:rsidP="00DA7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2B8">
        <w:rPr>
          <w:rFonts w:ascii="Segoe UI Emoji" w:eastAsia="Times New Roman" w:hAnsi="Segoe UI Emoji" w:cs="Segoe UI Emoji"/>
          <w:b/>
          <w:bCs/>
          <w:sz w:val="36"/>
          <w:szCs w:val="36"/>
        </w:rPr>
        <w:t>👔</w:t>
      </w:r>
      <w:r w:rsidRPr="00DA7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Accountant Reviews Requests</w:t>
      </w:r>
    </w:p>
    <w:p w14:paraId="2EF5E665" w14:textId="21792BC1" w:rsidR="008E4CB7" w:rsidRDefault="00DA72B8" w:rsidP="008E4CB7">
      <w:pPr>
        <w:spacing w:before="100" w:beforeAutospacing="1" w:after="100" w:afterAutospacing="1"/>
        <w:rPr>
          <w:rFonts w:ascii="Courier New" w:eastAsia="Times New Roman" w:hAnsi="Courier New" w:cs="Courier New"/>
          <w:sz w:val="20"/>
          <w:szCs w:val="20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3F80" w:rsidRPr="004B3F80">
        <w:rPr>
          <w:rStyle w:val="Hyperlink"/>
          <w:rFonts w:ascii="Courier New" w:eastAsia="Times New Roman" w:hAnsi="Courier New" w:cs="Courier New"/>
          <w:sz w:val="20"/>
          <w:szCs w:val="20"/>
        </w:rPr>
        <w:t>http://localhost/ManeaFullSystemByJana/Manea_PHP/login.php?role=Accountant</w:t>
      </w:r>
    </w:p>
    <w:p w14:paraId="0CD23AD6" w14:textId="14342180" w:rsidR="00DA72B8" w:rsidRPr="00DA72B8" w:rsidRDefault="00DA72B8" w:rsidP="008E4CB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sara.otaibi@manea.com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7827DB09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Step 1A — Approve 5, Reject 1</w:t>
      </w:r>
    </w:p>
    <w:p w14:paraId="2C0AEA6C" w14:textId="77777777" w:rsidR="00DA72B8" w:rsidRPr="00DA72B8" w:rsidRDefault="00DA72B8" w:rsidP="00100B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Manage Newly Requested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→ badge shows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39CFF858" w14:textId="77777777" w:rsidR="00DA72B8" w:rsidRPr="00DA72B8" w:rsidRDefault="00DA72B8" w:rsidP="00100B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Approve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Mohammed, Fatima, Khalid, </w:t>
      </w:r>
      <w:proofErr w:type="spellStart"/>
      <w:r w:rsidRPr="00DA72B8">
        <w:rPr>
          <w:rFonts w:ascii="Times New Roman" w:eastAsia="Times New Roman" w:hAnsi="Times New Roman" w:cs="Times New Roman"/>
          <w:sz w:val="24"/>
          <w:szCs w:val="24"/>
        </w:rPr>
        <w:t>Noura</w:t>
      </w:r>
      <w:proofErr w:type="spellEnd"/>
      <w:r w:rsidRPr="00DA72B8">
        <w:rPr>
          <w:rFonts w:ascii="Times New Roman" w:eastAsia="Times New Roman" w:hAnsi="Times New Roman" w:cs="Times New Roman"/>
          <w:sz w:val="24"/>
          <w:szCs w:val="24"/>
        </w:rPr>
        <w:t>, Omar</w:t>
      </w:r>
    </w:p>
    <w:p w14:paraId="7A7709E7" w14:textId="77777777" w:rsidR="00DA72B8" w:rsidRPr="00DA72B8" w:rsidRDefault="00DA72B8" w:rsidP="00100B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Reject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Lina → reason: </w:t>
      </w:r>
      <w:r w:rsidRPr="00DA72B8">
        <w:rPr>
          <w:rFonts w:ascii="Courier New" w:eastAsia="Times New Roman" w:hAnsi="Courier New" w:cs="Courier New"/>
          <w:sz w:val="20"/>
          <w:szCs w:val="20"/>
        </w:rPr>
        <w:t>Budget allocation exceeded for this quarter</w:t>
      </w:r>
    </w:p>
    <w:p w14:paraId="43C3DD20" w14:textId="77777777" w:rsidR="00DA72B8" w:rsidRPr="00DA72B8" w:rsidRDefault="00DA72B8" w:rsidP="00100B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Expected: </w:t>
      </w:r>
    </w:p>
    <w:p w14:paraId="4C06F85B" w14:textId="77777777" w:rsidR="00DA72B8" w:rsidRPr="00DA72B8" w:rsidRDefault="00DA72B8" w:rsidP="00100B2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Newly Requested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2728BD5" w14:textId="77777777" w:rsidR="00DA72B8" w:rsidRPr="00DA72B8" w:rsidRDefault="00DA72B8" w:rsidP="00100B2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Ongoing Requests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F6B3CE0" w14:textId="77777777" w:rsidR="00DA72B8" w:rsidRPr="00DA72B8" w:rsidRDefault="00DA72B8" w:rsidP="00100B2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All 5 show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Approved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00B36B1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Step 1B — Import Bank CSV</w:t>
      </w:r>
    </w:p>
    <w:p w14:paraId="193DEB8F" w14:textId="77777777" w:rsidR="00DA72B8" w:rsidRPr="00DA72B8" w:rsidRDefault="00DA72B8" w:rsidP="00100B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Import Transactions</w:t>
      </w:r>
    </w:p>
    <w:p w14:paraId="77829CD2" w14:textId="77777777" w:rsidR="00DA72B8" w:rsidRPr="00DA72B8" w:rsidRDefault="00DA72B8" w:rsidP="00100B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r w:rsidRPr="00DA72B8">
        <w:rPr>
          <w:rFonts w:ascii="Courier New" w:eastAsia="Times New Roman" w:hAnsi="Courier New" w:cs="Courier New"/>
          <w:sz w:val="20"/>
          <w:szCs w:val="20"/>
        </w:rPr>
        <w:t>ManeaTestingD.csv</w:t>
      </w:r>
    </w:p>
    <w:p w14:paraId="68C71641" w14:textId="77777777" w:rsidR="00DA72B8" w:rsidRPr="00DA72B8" w:rsidRDefault="00DA72B8" w:rsidP="00100B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Expected: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9 transactions imported</w:t>
      </w:r>
    </w:p>
    <w:p w14:paraId="38ADA018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Step 1C — Check Ongoing Requests After Import</w:t>
      </w:r>
    </w:p>
    <w:p w14:paraId="77E38272" w14:textId="77777777" w:rsidR="00DA72B8" w:rsidRPr="00DA72B8" w:rsidRDefault="00DA72B8" w:rsidP="00100B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Manage Ongoing Requests</w:t>
      </w:r>
    </w:p>
    <w:p w14:paraId="6E10456C" w14:textId="77777777" w:rsidR="00DA72B8" w:rsidRPr="00DA72B8" w:rsidRDefault="00DA72B8" w:rsidP="00100B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All 5 show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Spending / Invoice Pending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14443BD" w14:textId="77777777" w:rsidR="00DA72B8" w:rsidRPr="00DA72B8" w:rsidRDefault="00DA72B8" w:rsidP="00100B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Remaining amounts are less than requested amounts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2E754BF" w14:textId="77777777" w:rsidR="00DA72B8" w:rsidRPr="00DA72B8" w:rsidRDefault="00F05E0E" w:rsidP="00DA72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BDB433">
          <v:rect id="_x0000_i1029" style="width:0;height:1.5pt" o:hralign="center" o:hrstd="t" o:hr="t" fillcolor="#a0a0a0" stroked="f"/>
        </w:pict>
      </w:r>
    </w:p>
    <w:p w14:paraId="6FAAE7DF" w14:textId="77777777" w:rsidR="00DA72B8" w:rsidRPr="00DA72B8" w:rsidRDefault="00DA72B8" w:rsidP="00DA7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2B8">
        <w:rPr>
          <w:rFonts w:ascii="Segoe UI Emoji" w:eastAsia="Times New Roman" w:hAnsi="Segoe UI Emoji" w:cs="Segoe UI Emoji"/>
          <w:b/>
          <w:bCs/>
          <w:sz w:val="36"/>
          <w:szCs w:val="36"/>
        </w:rPr>
        <w:t>👤</w:t>
      </w:r>
      <w:r w:rsidRPr="00DA7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 — Employees Upload Invoices</w:t>
      </w:r>
    </w:p>
    <w:p w14:paraId="0A8E3C1B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1: Mohammed Al-Zahrani</w:t>
      </w:r>
    </w:p>
    <w:p w14:paraId="0DA48AD7" w14:textId="77777777" w:rsidR="00DA72B8" w:rsidRPr="00DA72B8" w:rsidRDefault="00DA72B8" w:rsidP="00100B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mohammed.zahrani@manea.com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7C6F01F7" w14:textId="77777777" w:rsidR="00DA72B8" w:rsidRPr="00DA72B8" w:rsidRDefault="00DA72B8" w:rsidP="00100B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View request → see 2 transactions: </w:t>
      </w:r>
    </w:p>
    <w:p w14:paraId="49AB52D9" w14:textId="77777777" w:rsidR="00DA72B8" w:rsidRPr="00DA72B8" w:rsidRDefault="00DA72B8" w:rsidP="00100B2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POS PURCHASE RIYADH — SAR 3,200 —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Not Uploaded</w:t>
      </w:r>
    </w:p>
    <w:p w14:paraId="4C961AE2" w14:textId="77777777" w:rsidR="00DA72B8" w:rsidRPr="00DA72B8" w:rsidRDefault="00DA72B8" w:rsidP="00100B20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ONLINE PURCHASE — SAR 4,800 — 🟠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Overdue</w:t>
      </w:r>
    </w:p>
    <w:p w14:paraId="359237F4" w14:textId="77777777" w:rsidR="00DA72B8" w:rsidRPr="00DA72B8" w:rsidRDefault="00DA72B8" w:rsidP="00100B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r w:rsidRPr="00DA72B8">
        <w:rPr>
          <w:rFonts w:ascii="Courier New" w:eastAsia="Times New Roman" w:hAnsi="Courier New" w:cs="Courier New"/>
          <w:sz w:val="20"/>
          <w:szCs w:val="20"/>
        </w:rPr>
        <w:t>in.JPG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POS PURCHASE RIYADH</w:t>
      </w:r>
    </w:p>
    <w:p w14:paraId="45795C0A" w14:textId="77777777" w:rsidR="00DA72B8" w:rsidRPr="00DA72B8" w:rsidRDefault="00DA72B8" w:rsidP="00100B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>Toast: mismatch detected</w:t>
      </w:r>
    </w:p>
    <w:p w14:paraId="5BCCC1A6" w14:textId="77777777" w:rsidR="00DA72B8" w:rsidRPr="00DA72B8" w:rsidRDefault="00DA72B8" w:rsidP="00100B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Mismatch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(1,160 vs 3,200)</w:t>
      </w:r>
    </w:p>
    <w:p w14:paraId="592DEB39" w14:textId="77777777" w:rsidR="00DA72B8" w:rsidRPr="00DA72B8" w:rsidRDefault="00DA72B8" w:rsidP="00100B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>Leave ONLINE PURCHASE — do NOT upload</w:t>
      </w:r>
    </w:p>
    <w:p w14:paraId="51A5D574" w14:textId="77777777" w:rsidR="00DA72B8" w:rsidRPr="00DA72B8" w:rsidRDefault="00DA72B8" w:rsidP="00100B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Check notification bell → shows mismatch notification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1FAA49F" w14:textId="77777777" w:rsidR="00DA72B8" w:rsidRPr="00DA72B8" w:rsidRDefault="00DA72B8" w:rsidP="00100B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</w:p>
    <w:p w14:paraId="678A4DA9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2: Fatima Al-</w:t>
      </w:r>
      <w:proofErr w:type="spellStart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Dosari</w:t>
      </w:r>
      <w:proofErr w:type="spellEnd"/>
    </w:p>
    <w:p w14:paraId="3FD24DCC" w14:textId="77777777" w:rsidR="00DA72B8" w:rsidRPr="00DA72B8" w:rsidRDefault="00DA72B8" w:rsidP="00100B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fatima.dosari@manea.com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01FF5930" w14:textId="77777777" w:rsidR="00DA72B8" w:rsidRPr="00DA72B8" w:rsidRDefault="00DA72B8" w:rsidP="00100B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See 2 transactions: </w:t>
      </w:r>
    </w:p>
    <w:p w14:paraId="3C0D4441" w14:textId="77777777" w:rsidR="00DA72B8" w:rsidRPr="00DA72B8" w:rsidRDefault="00DA72B8" w:rsidP="00100B2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POS PURCHASE JEDDAH — SAR 3,000 —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Not Uploaded</w:t>
      </w:r>
    </w:p>
    <w:p w14:paraId="640045D5" w14:textId="77777777" w:rsidR="00DA72B8" w:rsidRPr="00DA72B8" w:rsidRDefault="00DA72B8" w:rsidP="00100B20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DEBIT TRANSFER — SAR 2,400 —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Not Uploaded</w:t>
      </w:r>
    </w:p>
    <w:p w14:paraId="7983F383" w14:textId="77777777" w:rsidR="00DA72B8" w:rsidRPr="00DA72B8" w:rsidRDefault="00DA72B8" w:rsidP="00100B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r w:rsidRPr="00DA72B8">
        <w:rPr>
          <w:rFonts w:ascii="Courier New" w:eastAsia="Times New Roman" w:hAnsi="Courier New" w:cs="Courier New"/>
          <w:sz w:val="20"/>
          <w:szCs w:val="20"/>
        </w:rPr>
        <w:t>in55.jpg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POS PURCHASE JEDDAH</w:t>
      </w:r>
    </w:p>
    <w:p w14:paraId="5621E173" w14:textId="77777777" w:rsidR="00DA72B8" w:rsidRPr="00DA72B8" w:rsidRDefault="00DA72B8" w:rsidP="00100B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Mismatch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(2,900 vs 3,000)</w:t>
      </w:r>
    </w:p>
    <w:p w14:paraId="6CD2D22A" w14:textId="77777777" w:rsidR="00DA72B8" w:rsidRPr="00DA72B8" w:rsidRDefault="00DA72B8" w:rsidP="00100B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r w:rsidRPr="00DA72B8">
        <w:rPr>
          <w:rFonts w:ascii="Courier New" w:eastAsia="Times New Roman" w:hAnsi="Courier New" w:cs="Courier New"/>
          <w:sz w:val="20"/>
          <w:szCs w:val="20"/>
        </w:rPr>
        <w:t>in2.JPG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DEBIT TRANSFER</w:t>
      </w:r>
    </w:p>
    <w:p w14:paraId="6ED589D8" w14:textId="77777777" w:rsidR="00DA72B8" w:rsidRPr="00DA72B8" w:rsidRDefault="00DA72B8" w:rsidP="00100B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Status: 🟢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Uploaded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(2,400 = 2,400 matched!)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1161596" w14:textId="77777777" w:rsidR="00DA72B8" w:rsidRPr="00DA72B8" w:rsidRDefault="00DA72B8" w:rsidP="00100B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</w:p>
    <w:p w14:paraId="1746E78C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3: Khalid Al-</w:t>
      </w:r>
      <w:proofErr w:type="spellStart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Shehri</w:t>
      </w:r>
      <w:proofErr w:type="spellEnd"/>
    </w:p>
    <w:p w14:paraId="162DA759" w14:textId="77777777" w:rsidR="00DA72B8" w:rsidRPr="00DA72B8" w:rsidRDefault="00DA72B8" w:rsidP="00100B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khalid.shehri@manea.com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7079D1BA" w14:textId="77777777" w:rsidR="00DA72B8" w:rsidRPr="00DA72B8" w:rsidRDefault="00DA72B8" w:rsidP="00100B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See 2 transactions: </w:t>
      </w:r>
    </w:p>
    <w:p w14:paraId="0C6FC8F4" w14:textId="77777777" w:rsidR="00DA72B8" w:rsidRPr="00DA72B8" w:rsidRDefault="00DA72B8" w:rsidP="00100B2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POINT OF SALE RIYADH — SAR 1,850 —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Not Uploaded</w:t>
      </w:r>
    </w:p>
    <w:p w14:paraId="377D0033" w14:textId="77777777" w:rsidR="00DA72B8" w:rsidRPr="00DA72B8" w:rsidRDefault="00DA72B8" w:rsidP="00100B20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POS PURCHASE DAMMAM — SAR 7,300 — 🟠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Overdue</w:t>
      </w:r>
    </w:p>
    <w:p w14:paraId="517D69E9" w14:textId="77777777" w:rsidR="00DA72B8" w:rsidRPr="00DA72B8" w:rsidRDefault="00DA72B8" w:rsidP="00100B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r w:rsidRPr="00DA72B8">
        <w:rPr>
          <w:rFonts w:ascii="Courier New" w:eastAsia="Times New Roman" w:hAnsi="Courier New" w:cs="Courier New"/>
          <w:sz w:val="20"/>
          <w:szCs w:val="20"/>
        </w:rPr>
        <w:t>in66.jpg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POINT OF SALE RIYADH</w:t>
      </w:r>
    </w:p>
    <w:p w14:paraId="5354F120" w14:textId="77777777" w:rsidR="00DA72B8" w:rsidRPr="00DA72B8" w:rsidRDefault="00DA72B8" w:rsidP="00100B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Mismatch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(65 vs 1,850)</w:t>
      </w:r>
    </w:p>
    <w:p w14:paraId="7CB33E86" w14:textId="77777777" w:rsidR="00DA72B8" w:rsidRPr="00DA72B8" w:rsidRDefault="00DA72B8" w:rsidP="00100B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>Leave POS DAMMAM — do NOT upload</w:t>
      </w:r>
    </w:p>
    <w:p w14:paraId="03729C16" w14:textId="77777777" w:rsidR="00DA72B8" w:rsidRPr="00DA72B8" w:rsidRDefault="00DA72B8" w:rsidP="00100B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</w:p>
    <w:p w14:paraId="5EDA9FC7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Employee 4: </w:t>
      </w:r>
      <w:proofErr w:type="spellStart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Noura</w:t>
      </w:r>
      <w:proofErr w:type="spellEnd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Al-</w:t>
      </w:r>
      <w:proofErr w:type="spellStart"/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Ghamdi</w:t>
      </w:r>
      <w:proofErr w:type="spellEnd"/>
    </w:p>
    <w:p w14:paraId="04308072" w14:textId="77777777" w:rsidR="00DA72B8" w:rsidRPr="00DA72B8" w:rsidRDefault="00DA72B8" w:rsidP="00100B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noura.ghamdi@manea.com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53BC3F26" w14:textId="77777777" w:rsidR="00DA72B8" w:rsidRPr="00DA72B8" w:rsidRDefault="00DA72B8" w:rsidP="00100B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See 2 transactions: </w:t>
      </w:r>
    </w:p>
    <w:p w14:paraId="77CF754F" w14:textId="77777777" w:rsidR="00DA72B8" w:rsidRPr="00DA72B8" w:rsidRDefault="00DA72B8" w:rsidP="00100B20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MADA PURCHASE — SAR 1,160 —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Not Uploaded</w:t>
      </w:r>
    </w:p>
    <w:p w14:paraId="6CD4561A" w14:textId="77777777" w:rsidR="00DA72B8" w:rsidRPr="00DA72B8" w:rsidRDefault="00DA72B8" w:rsidP="00100B20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MADA PURCHASE — SAR 1,392 —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Not Uploaded</w:t>
      </w:r>
    </w:p>
    <w:p w14:paraId="28F80DC5" w14:textId="77777777" w:rsidR="00DA72B8" w:rsidRPr="00DA72B8" w:rsidRDefault="00DA72B8" w:rsidP="00100B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r w:rsidRPr="00DA72B8">
        <w:rPr>
          <w:rFonts w:ascii="Courier New" w:eastAsia="Times New Roman" w:hAnsi="Courier New" w:cs="Courier New"/>
          <w:sz w:val="20"/>
          <w:szCs w:val="20"/>
        </w:rPr>
        <w:t>in66.jpg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MADA PURCHASE 1,392</w:t>
      </w:r>
    </w:p>
    <w:p w14:paraId="4F350ED0" w14:textId="77777777" w:rsidR="00DA72B8" w:rsidRPr="00DA72B8" w:rsidRDefault="00DA72B8" w:rsidP="00100B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Status: 🟣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(same #0003-6316 as Khalid)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1863002" w14:textId="77777777" w:rsidR="00DA72B8" w:rsidRPr="00DA72B8" w:rsidRDefault="00DA72B8" w:rsidP="00100B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>Leave MADA PURCHASE 1,160 — do NOT upload</w:t>
      </w:r>
    </w:p>
    <w:p w14:paraId="53EC8C86" w14:textId="77777777" w:rsidR="00DA72B8" w:rsidRPr="00DA72B8" w:rsidRDefault="00DA72B8" w:rsidP="00100B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</w:p>
    <w:p w14:paraId="34D7DBAE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5: Omar Al-Harbi</w:t>
      </w:r>
    </w:p>
    <w:p w14:paraId="5813645F" w14:textId="77777777" w:rsidR="00DA72B8" w:rsidRPr="00DA72B8" w:rsidRDefault="00DA72B8" w:rsidP="00100B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omar.harbi@manea.com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7AFE7942" w14:textId="77777777" w:rsidR="00DA72B8" w:rsidRPr="00DA72B8" w:rsidRDefault="00DA72B8" w:rsidP="00100B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See 1 transaction: DEBIT TRANSFER — SAR 8,400 — 🟠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Overdue</w:t>
      </w:r>
    </w:p>
    <w:p w14:paraId="0F7ED6A2" w14:textId="77777777" w:rsidR="00DA72B8" w:rsidRPr="00DA72B8" w:rsidRDefault="00DA72B8" w:rsidP="00100B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>Do NOT upload anything</w:t>
      </w:r>
    </w:p>
    <w:p w14:paraId="0FFCCFDC" w14:textId="77777777" w:rsidR="00DA72B8" w:rsidRPr="00DA72B8" w:rsidRDefault="00DA72B8" w:rsidP="00100B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</w:p>
    <w:p w14:paraId="70BED794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6: Lina Al-Qahtani</w:t>
      </w:r>
    </w:p>
    <w:p w14:paraId="64612C7E" w14:textId="77777777" w:rsidR="00DA72B8" w:rsidRPr="00DA72B8" w:rsidRDefault="00DA72B8" w:rsidP="00100B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lina.qahtani@manea.com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7EF4D4FB" w14:textId="77777777" w:rsidR="00DA72B8" w:rsidRPr="00DA72B8" w:rsidRDefault="00DA72B8" w:rsidP="00100B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View request → status shows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Rejected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19BA104" w14:textId="77777777" w:rsidR="00DA72B8" w:rsidRPr="00DA72B8" w:rsidRDefault="00DA72B8" w:rsidP="00100B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Notification shows: "Your fund request has been rejected. Reason: Budget allocation exceeded for this quarter"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A7CC570" w14:textId="77777777" w:rsidR="00DA72B8" w:rsidRPr="00DA72B8" w:rsidRDefault="00DA72B8" w:rsidP="00100B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Logout</w:t>
      </w:r>
    </w:p>
    <w:p w14:paraId="3FAF08E5" w14:textId="77777777" w:rsidR="00DA72B8" w:rsidRPr="00DA72B8" w:rsidRDefault="00F05E0E" w:rsidP="00DA72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B6D926">
          <v:rect id="_x0000_i1030" style="width:0;height:1.5pt" o:hralign="center" o:hrstd="t" o:hr="t" fillcolor="#a0a0a0" stroked="f"/>
        </w:pict>
      </w:r>
    </w:p>
    <w:p w14:paraId="38F4FD4D" w14:textId="77777777" w:rsidR="00DA72B8" w:rsidRPr="00DA72B8" w:rsidRDefault="00DA72B8" w:rsidP="00DA7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2B8">
        <w:rPr>
          <w:rFonts w:ascii="Segoe UI Emoji" w:eastAsia="Times New Roman" w:hAnsi="Segoe UI Emoji" w:cs="Segoe UI Emoji"/>
          <w:b/>
          <w:bCs/>
          <w:sz w:val="36"/>
          <w:szCs w:val="36"/>
        </w:rPr>
        <w:t>👔</w:t>
      </w:r>
      <w:r w:rsidRPr="00DA7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 — Accountant Reviews Ongoing Requests</w:t>
      </w:r>
    </w:p>
    <w:p w14:paraId="29A65116" w14:textId="77777777" w:rsidR="00DA72B8" w:rsidRPr="00DA72B8" w:rsidRDefault="00DA72B8" w:rsidP="00100B2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sara.otaibi@manea.com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6C8171DC" w14:textId="77777777" w:rsidR="00DA72B8" w:rsidRPr="00DA72B8" w:rsidRDefault="00DA72B8" w:rsidP="00100B2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Manage Ongoing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411"/>
        <w:gridCol w:w="2436"/>
      </w:tblGrid>
      <w:tr w:rsidR="00DA72B8" w:rsidRPr="00DA72B8" w14:paraId="0D6B8B05" w14:textId="77777777" w:rsidTr="00DA7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9FFF4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DDD175E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D6684A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DA72B8" w:rsidRPr="00DA72B8" w14:paraId="6CFA3D84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F1C4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Mohammed</w:t>
            </w:r>
          </w:p>
        </w:tc>
        <w:tc>
          <w:tcPr>
            <w:tcW w:w="0" w:type="auto"/>
            <w:vAlign w:val="center"/>
            <w:hideMark/>
          </w:tcPr>
          <w:p w14:paraId="1207D9D4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Flagged</w:t>
            </w:r>
          </w:p>
        </w:tc>
        <w:tc>
          <w:tcPr>
            <w:tcW w:w="0" w:type="auto"/>
            <w:vAlign w:val="center"/>
            <w:hideMark/>
          </w:tcPr>
          <w:p w14:paraId="523C439A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Mismatch on POS 3,200</w:t>
            </w:r>
          </w:p>
        </w:tc>
      </w:tr>
      <w:tr w:rsidR="00DA72B8" w:rsidRPr="00DA72B8" w14:paraId="0B4824E6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D13C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165D45F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Flagged</w:t>
            </w:r>
          </w:p>
        </w:tc>
        <w:tc>
          <w:tcPr>
            <w:tcW w:w="0" w:type="auto"/>
            <w:vAlign w:val="center"/>
            <w:hideMark/>
          </w:tcPr>
          <w:p w14:paraId="5A9117BA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Mismatch on POS 3,000</w:t>
            </w:r>
          </w:p>
        </w:tc>
      </w:tr>
      <w:tr w:rsidR="00DA72B8" w:rsidRPr="00DA72B8" w14:paraId="223C4C9A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355D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Khalid</w:t>
            </w:r>
          </w:p>
        </w:tc>
        <w:tc>
          <w:tcPr>
            <w:tcW w:w="0" w:type="auto"/>
            <w:vAlign w:val="center"/>
            <w:hideMark/>
          </w:tcPr>
          <w:p w14:paraId="7458184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Flagged</w:t>
            </w:r>
          </w:p>
        </w:tc>
        <w:tc>
          <w:tcPr>
            <w:tcW w:w="0" w:type="auto"/>
            <w:vAlign w:val="center"/>
            <w:hideMark/>
          </w:tcPr>
          <w:p w14:paraId="72A7964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Mismatch on POS 1,850</w:t>
            </w:r>
          </w:p>
        </w:tc>
      </w:tr>
      <w:tr w:rsidR="00DA72B8" w:rsidRPr="00DA72B8" w14:paraId="1A40BDEE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75B3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Noura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75859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Flagged</w:t>
            </w:r>
          </w:p>
        </w:tc>
        <w:tc>
          <w:tcPr>
            <w:tcW w:w="0" w:type="auto"/>
            <w:vAlign w:val="center"/>
            <w:hideMark/>
          </w:tcPr>
          <w:p w14:paraId="7A654624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invoice</w:t>
            </w:r>
          </w:p>
        </w:tc>
      </w:tr>
      <w:tr w:rsidR="00DA72B8" w:rsidRPr="00DA72B8" w14:paraId="16CBA0B9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07D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510754F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🔵</w:t>
            </w: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14:paraId="3371260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Overdue not flagged yet</w:t>
            </w:r>
          </w:p>
        </w:tc>
      </w:tr>
    </w:tbl>
    <w:p w14:paraId="1CE1A111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Test Ready to Close:</w:t>
      </w:r>
    </w:p>
    <w:p w14:paraId="16ECC412" w14:textId="77777777" w:rsidR="00DA72B8" w:rsidRPr="00DA72B8" w:rsidRDefault="00DA72B8" w:rsidP="00100B2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>Run SQL to simulate passed deadline for Omar:</w:t>
      </w:r>
    </w:p>
    <w:p w14:paraId="142AB78A" w14:textId="77777777" w:rsidR="00DA72B8" w:rsidRPr="00DA72B8" w:rsidRDefault="00DA72B8" w:rsidP="00DA7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DA72B8">
        <w:rPr>
          <w:rFonts w:ascii="Courier New" w:eastAsia="Times New Roman" w:hAnsi="Courier New" w:cs="Courier New"/>
          <w:sz w:val="20"/>
          <w:szCs w:val="20"/>
        </w:rPr>
        <w:t xml:space="preserve">UPDATE </w:t>
      </w:r>
      <w:proofErr w:type="spellStart"/>
      <w:r w:rsidRPr="00DA72B8">
        <w:rPr>
          <w:rFonts w:ascii="Courier New" w:eastAsia="Times New Roman" w:hAnsi="Courier New" w:cs="Courier New"/>
          <w:sz w:val="20"/>
          <w:szCs w:val="20"/>
        </w:rPr>
        <w:t>fund_requests</w:t>
      </w:r>
      <w:proofErr w:type="spellEnd"/>
      <w:r w:rsidRPr="00DA72B8">
        <w:rPr>
          <w:rFonts w:ascii="Courier New" w:eastAsia="Times New Roman" w:hAnsi="Courier New" w:cs="Courier New"/>
          <w:sz w:val="20"/>
          <w:szCs w:val="20"/>
        </w:rPr>
        <w:t xml:space="preserve"> SET </w:t>
      </w:r>
      <w:proofErr w:type="spellStart"/>
      <w:r w:rsidRPr="00DA72B8">
        <w:rPr>
          <w:rFonts w:ascii="Courier New" w:eastAsia="Times New Roman" w:hAnsi="Courier New" w:cs="Courier New"/>
          <w:sz w:val="20"/>
          <w:szCs w:val="20"/>
        </w:rPr>
        <w:t>project_due_date</w:t>
      </w:r>
      <w:proofErr w:type="spellEnd"/>
      <w:r w:rsidRPr="00DA72B8">
        <w:rPr>
          <w:rFonts w:ascii="Courier New" w:eastAsia="Times New Roman" w:hAnsi="Courier New" w:cs="Courier New"/>
          <w:sz w:val="20"/>
          <w:szCs w:val="20"/>
        </w:rPr>
        <w:t xml:space="preserve"> = '2026-05-01' WHERE </w:t>
      </w:r>
      <w:proofErr w:type="spellStart"/>
      <w:r w:rsidRPr="00DA72B8">
        <w:rPr>
          <w:rFonts w:ascii="Courier New" w:eastAsia="Times New Roman" w:hAnsi="Courier New" w:cs="Courier New"/>
          <w:sz w:val="20"/>
          <w:szCs w:val="20"/>
        </w:rPr>
        <w:t>fund_request_id</w:t>
      </w:r>
      <w:proofErr w:type="spellEnd"/>
      <w:r w:rsidRPr="00DA72B8">
        <w:rPr>
          <w:rFonts w:ascii="Courier New" w:eastAsia="Times New Roman" w:hAnsi="Courier New" w:cs="Courier New"/>
          <w:sz w:val="20"/>
          <w:szCs w:val="20"/>
        </w:rPr>
        <w:t xml:space="preserve"> = 5;</w:t>
      </w:r>
    </w:p>
    <w:p w14:paraId="45CFEA2C" w14:textId="77777777" w:rsidR="00DA72B8" w:rsidRPr="00DA72B8" w:rsidRDefault="00DA72B8" w:rsidP="00100B2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Refresh → Omar shows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Ready to Close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45766EF" w14:textId="77777777" w:rsidR="00DA72B8" w:rsidRPr="00DA72B8" w:rsidRDefault="00DA72B8" w:rsidP="00100B2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Recover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→ shows recovered amount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→ status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814CD92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Test Recover Flagged:</w:t>
      </w:r>
    </w:p>
    <w:p w14:paraId="111F1F5A" w14:textId="77777777" w:rsidR="00DA72B8" w:rsidRPr="00DA72B8" w:rsidRDefault="00DA72B8" w:rsidP="00100B2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Recover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on any Flagged request (e.g. </w:t>
      </w:r>
      <w:proofErr w:type="spellStart"/>
      <w:r w:rsidRPr="00DA72B8">
        <w:rPr>
          <w:rFonts w:ascii="Times New Roman" w:eastAsia="Times New Roman" w:hAnsi="Times New Roman" w:cs="Times New Roman"/>
          <w:sz w:val="24"/>
          <w:szCs w:val="24"/>
        </w:rPr>
        <w:t>Noura</w:t>
      </w:r>
      <w:proofErr w:type="spellEnd"/>
      <w:r w:rsidRPr="00DA72B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0273D8" w14:textId="77777777" w:rsidR="00DA72B8" w:rsidRPr="00DA72B8" w:rsidRDefault="00DA72B8" w:rsidP="00100B2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Shows recovered amount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→ status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3230F7E" w14:textId="77777777" w:rsidR="00DA72B8" w:rsidRPr="00DA72B8" w:rsidRDefault="00F05E0E" w:rsidP="00DA72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B571BA">
          <v:rect id="_x0000_i1031" style="width:0;height:1.5pt" o:hralign="center" o:hrstd="t" o:hr="t" fillcolor="#a0a0a0" stroked="f"/>
        </w:pict>
      </w:r>
    </w:p>
    <w:p w14:paraId="53162F83" w14:textId="77777777" w:rsidR="00DA72B8" w:rsidRPr="00DA72B8" w:rsidRDefault="00DA72B8" w:rsidP="00DA7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2B8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DA7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 — Auditor Reviews Flags</w:t>
      </w:r>
    </w:p>
    <w:p w14:paraId="15298D28" w14:textId="77777777" w:rsidR="00DA72B8" w:rsidRPr="00DA72B8" w:rsidRDefault="00DA72B8" w:rsidP="00DA72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Courier New" w:eastAsia="Times New Roman" w:hAnsi="Courier New" w:cs="Courier New"/>
          <w:sz w:val="20"/>
          <w:szCs w:val="20"/>
        </w:rPr>
        <w:t>http://localhost:5000/dashboard</w:t>
      </w:r>
    </w:p>
    <w:p w14:paraId="761905D4" w14:textId="77777777" w:rsidR="00DA72B8" w:rsidRPr="00DA72B8" w:rsidRDefault="00DA72B8" w:rsidP="00100B2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DA72B8">
        <w:rPr>
          <w:rFonts w:ascii="Courier New" w:eastAsia="Times New Roman" w:hAnsi="Courier New" w:cs="Courier New"/>
          <w:sz w:val="20"/>
          <w:szCs w:val="20"/>
        </w:rPr>
        <w:t>nora.rashidi@manea.com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A72B8">
        <w:rPr>
          <w:rFonts w:ascii="Courier New" w:eastAsia="Times New Roman" w:hAnsi="Courier New" w:cs="Courier New"/>
          <w:sz w:val="20"/>
          <w:szCs w:val="20"/>
        </w:rPr>
        <w:t>Manea2026@</w:t>
      </w:r>
    </w:p>
    <w:p w14:paraId="39018F1A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Flagged Transactions — 7 flags: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20"/>
        <w:gridCol w:w="1914"/>
        <w:gridCol w:w="1489"/>
      </w:tblGrid>
      <w:tr w:rsidR="00DA72B8" w:rsidRPr="00DA72B8" w14:paraId="424252BD" w14:textId="77777777" w:rsidTr="00DA7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BA04E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Flag</w:t>
            </w:r>
          </w:p>
        </w:tc>
        <w:tc>
          <w:tcPr>
            <w:tcW w:w="0" w:type="auto"/>
            <w:vAlign w:val="center"/>
            <w:hideMark/>
          </w:tcPr>
          <w:p w14:paraId="03A18B3C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767276E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608E5C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</w:tr>
      <w:tr w:rsidR="00DA72B8" w:rsidRPr="00DA72B8" w14:paraId="73B3DF97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E51F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FLG-001</w:t>
            </w:r>
          </w:p>
        </w:tc>
        <w:tc>
          <w:tcPr>
            <w:tcW w:w="0" w:type="auto"/>
            <w:vAlign w:val="center"/>
            <w:hideMark/>
          </w:tcPr>
          <w:p w14:paraId="3D9E7C2D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Mohammed</w:t>
            </w:r>
          </w:p>
        </w:tc>
        <w:tc>
          <w:tcPr>
            <w:tcW w:w="0" w:type="auto"/>
            <w:vAlign w:val="center"/>
            <w:hideMark/>
          </w:tcPr>
          <w:p w14:paraId="040EA0BE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Mismatch</w:t>
            </w:r>
          </w:p>
        </w:tc>
        <w:tc>
          <w:tcPr>
            <w:tcW w:w="0" w:type="auto"/>
            <w:vAlign w:val="center"/>
            <w:hideMark/>
          </w:tcPr>
          <w:p w14:paraId="40395D0F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1,160 vs 3,200</w:t>
            </w:r>
          </w:p>
        </w:tc>
      </w:tr>
      <w:tr w:rsidR="00DA72B8" w:rsidRPr="00DA72B8" w14:paraId="0596034A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873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FLG-002</w:t>
            </w:r>
          </w:p>
        </w:tc>
        <w:tc>
          <w:tcPr>
            <w:tcW w:w="0" w:type="auto"/>
            <w:vAlign w:val="center"/>
            <w:hideMark/>
          </w:tcPr>
          <w:p w14:paraId="4170F71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5C2EF7D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Mismatch</w:t>
            </w:r>
          </w:p>
        </w:tc>
        <w:tc>
          <w:tcPr>
            <w:tcW w:w="0" w:type="auto"/>
            <w:vAlign w:val="center"/>
            <w:hideMark/>
          </w:tcPr>
          <w:p w14:paraId="426A5D9C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2,900 vs 3,000</w:t>
            </w:r>
          </w:p>
        </w:tc>
      </w:tr>
      <w:tr w:rsidR="00DA72B8" w:rsidRPr="00DA72B8" w14:paraId="00A8A091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EAA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FLG-003</w:t>
            </w:r>
          </w:p>
        </w:tc>
        <w:tc>
          <w:tcPr>
            <w:tcW w:w="0" w:type="auto"/>
            <w:vAlign w:val="center"/>
            <w:hideMark/>
          </w:tcPr>
          <w:p w14:paraId="5C1EC80E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Khalid</w:t>
            </w:r>
          </w:p>
        </w:tc>
        <w:tc>
          <w:tcPr>
            <w:tcW w:w="0" w:type="auto"/>
            <w:vAlign w:val="center"/>
            <w:hideMark/>
          </w:tcPr>
          <w:p w14:paraId="23EDB48D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🔴</w:t>
            </w: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Mismatch</w:t>
            </w:r>
          </w:p>
        </w:tc>
        <w:tc>
          <w:tcPr>
            <w:tcW w:w="0" w:type="auto"/>
            <w:vAlign w:val="center"/>
            <w:hideMark/>
          </w:tcPr>
          <w:p w14:paraId="71345B8A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65 vs 1,850</w:t>
            </w:r>
          </w:p>
        </w:tc>
      </w:tr>
      <w:tr w:rsidR="00DA72B8" w:rsidRPr="00DA72B8" w14:paraId="4069E9EE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8FA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FLG-004</w:t>
            </w:r>
          </w:p>
        </w:tc>
        <w:tc>
          <w:tcPr>
            <w:tcW w:w="0" w:type="auto"/>
            <w:vAlign w:val="center"/>
            <w:hideMark/>
          </w:tcPr>
          <w:p w14:paraId="75A7BD4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Noura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445C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🟣 Duplicate</w:t>
            </w:r>
          </w:p>
        </w:tc>
        <w:tc>
          <w:tcPr>
            <w:tcW w:w="0" w:type="auto"/>
            <w:vAlign w:val="center"/>
            <w:hideMark/>
          </w:tcPr>
          <w:p w14:paraId="07C58AC9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#0003-6316</w:t>
            </w:r>
          </w:p>
        </w:tc>
      </w:tr>
      <w:tr w:rsidR="00DA72B8" w:rsidRPr="00DA72B8" w14:paraId="5BFFB8C5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300B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FLG-OVD</w:t>
            </w:r>
          </w:p>
        </w:tc>
        <w:tc>
          <w:tcPr>
            <w:tcW w:w="0" w:type="auto"/>
            <w:vAlign w:val="center"/>
            <w:hideMark/>
          </w:tcPr>
          <w:p w14:paraId="4B7FF501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Mohammed</w:t>
            </w:r>
          </w:p>
        </w:tc>
        <w:tc>
          <w:tcPr>
            <w:tcW w:w="0" w:type="auto"/>
            <w:vAlign w:val="center"/>
            <w:hideMark/>
          </w:tcPr>
          <w:p w14:paraId="06E70D7F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🟠 Late Submission</w:t>
            </w:r>
          </w:p>
        </w:tc>
        <w:tc>
          <w:tcPr>
            <w:tcW w:w="0" w:type="auto"/>
            <w:vAlign w:val="center"/>
            <w:hideMark/>
          </w:tcPr>
          <w:p w14:paraId="68FD645A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4,800 </w:t>
            </w:r>
            <w:proofErr w:type="gramStart"/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overdue</w:t>
            </w:r>
            <w:proofErr w:type="gramEnd"/>
          </w:p>
        </w:tc>
      </w:tr>
      <w:tr w:rsidR="00DA72B8" w:rsidRPr="00DA72B8" w14:paraId="269383F4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42DE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FLG-OVD</w:t>
            </w:r>
          </w:p>
        </w:tc>
        <w:tc>
          <w:tcPr>
            <w:tcW w:w="0" w:type="auto"/>
            <w:vAlign w:val="center"/>
            <w:hideMark/>
          </w:tcPr>
          <w:p w14:paraId="13F22EAB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Khalid</w:t>
            </w:r>
          </w:p>
        </w:tc>
        <w:tc>
          <w:tcPr>
            <w:tcW w:w="0" w:type="auto"/>
            <w:vAlign w:val="center"/>
            <w:hideMark/>
          </w:tcPr>
          <w:p w14:paraId="4CF51EE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🟠 Late Submission</w:t>
            </w:r>
          </w:p>
        </w:tc>
        <w:tc>
          <w:tcPr>
            <w:tcW w:w="0" w:type="auto"/>
            <w:vAlign w:val="center"/>
            <w:hideMark/>
          </w:tcPr>
          <w:p w14:paraId="72AE5F8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7,300 </w:t>
            </w:r>
            <w:proofErr w:type="gramStart"/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overdue</w:t>
            </w:r>
            <w:proofErr w:type="gramEnd"/>
          </w:p>
        </w:tc>
      </w:tr>
      <w:tr w:rsidR="00DA72B8" w:rsidRPr="00DA72B8" w14:paraId="6184DB7C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ED41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FLG-OVD</w:t>
            </w:r>
          </w:p>
        </w:tc>
        <w:tc>
          <w:tcPr>
            <w:tcW w:w="0" w:type="auto"/>
            <w:vAlign w:val="center"/>
            <w:hideMark/>
          </w:tcPr>
          <w:p w14:paraId="3D4F804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DF8D6F8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🟠 Late Submission</w:t>
            </w:r>
          </w:p>
        </w:tc>
        <w:tc>
          <w:tcPr>
            <w:tcW w:w="0" w:type="auto"/>
            <w:vAlign w:val="center"/>
            <w:hideMark/>
          </w:tcPr>
          <w:p w14:paraId="3E5BC44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8,400 </w:t>
            </w:r>
            <w:proofErr w:type="gramStart"/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overdue</w:t>
            </w:r>
            <w:proofErr w:type="gramEnd"/>
          </w:p>
        </w:tc>
      </w:tr>
    </w:tbl>
    <w:p w14:paraId="40E51723" w14:textId="77777777" w:rsidR="00DA72B8" w:rsidRPr="00DA72B8" w:rsidRDefault="00DA72B8" w:rsidP="00DA72B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2B8">
        <w:rPr>
          <w:rFonts w:ascii="Times New Roman" w:eastAsia="Times New Roman" w:hAnsi="Times New Roman" w:cs="Times New Roman"/>
          <w:b/>
          <w:bCs/>
          <w:sz w:val="27"/>
          <w:szCs w:val="27"/>
        </w:rPr>
        <w:t>Test actions:</w:t>
      </w:r>
    </w:p>
    <w:p w14:paraId="2FB5738E" w14:textId="77777777" w:rsidR="00DA72B8" w:rsidRPr="00DA72B8" w:rsidRDefault="00DA72B8" w:rsidP="00100B2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on Mismatch → see invoice vs transaction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F1EE042" w14:textId="77777777" w:rsidR="00DA72B8" w:rsidRPr="00DA72B8" w:rsidRDefault="00DA72B8" w:rsidP="00100B2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on Duplicate → see original vs duplicate side by side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Unflag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E8E1D5E" w14:textId="77777777" w:rsidR="00DA72B8" w:rsidRPr="00DA72B8" w:rsidRDefault="00DA72B8" w:rsidP="00100B2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on Overdue → see days overdue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D096D5F" w14:textId="77777777" w:rsidR="00DA72B8" w:rsidRPr="00DA72B8" w:rsidRDefault="00DA72B8" w:rsidP="00100B2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Filter by type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Mismatch / Duplicate / Late Submission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DB5C7A1" w14:textId="77777777" w:rsidR="00DA72B8" w:rsidRPr="00DA72B8" w:rsidRDefault="00DA72B8" w:rsidP="00100B2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Click bell → notifications → </w:t>
      </w:r>
      <w:r w:rsidRPr="00DA72B8">
        <w:rPr>
          <w:rFonts w:ascii="Times New Roman" w:eastAsia="Times New Roman" w:hAnsi="Times New Roman" w:cs="Times New Roman"/>
          <w:b/>
          <w:bCs/>
          <w:sz w:val="24"/>
          <w:szCs w:val="24"/>
        </w:rPr>
        <w:t>Mark all read</w:t>
      </w:r>
      <w:r w:rsidRPr="00DA72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2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1B8378A" w14:textId="77777777" w:rsidR="00DA72B8" w:rsidRPr="00DA72B8" w:rsidRDefault="00F05E0E" w:rsidP="00DA72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D8CE33">
          <v:rect id="_x0000_i1032" style="width:0;height:1.5pt" o:hralign="center" o:hrstd="t" o:hr="t" fillcolor="#a0a0a0" stroked="f"/>
        </w:pict>
      </w:r>
    </w:p>
    <w:p w14:paraId="733790FB" w14:textId="77777777" w:rsidR="00DA72B8" w:rsidRPr="00DA72B8" w:rsidRDefault="00DA72B8" w:rsidP="00DA7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2B8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DA7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5"/>
        <w:gridCol w:w="729"/>
      </w:tblGrid>
      <w:tr w:rsidR="00DA72B8" w:rsidRPr="00DA72B8" w14:paraId="7C91C83F" w14:textId="77777777" w:rsidTr="00DA7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1E3F2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529101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A72B8" w:rsidRPr="00DA72B8" w14:paraId="6CD236C2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26DF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submits fund request</w:t>
            </w:r>
          </w:p>
        </w:tc>
        <w:tc>
          <w:tcPr>
            <w:tcW w:w="0" w:type="auto"/>
            <w:vAlign w:val="center"/>
            <w:hideMark/>
          </w:tcPr>
          <w:p w14:paraId="702C414E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27449B6B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A03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Blocked page if request already active</w:t>
            </w:r>
          </w:p>
        </w:tc>
        <w:tc>
          <w:tcPr>
            <w:tcW w:w="0" w:type="auto"/>
            <w:vAlign w:val="center"/>
            <w:hideMark/>
          </w:tcPr>
          <w:p w14:paraId="228D7169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1271A60C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1C49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Accountant approves request</w:t>
            </w:r>
          </w:p>
        </w:tc>
        <w:tc>
          <w:tcPr>
            <w:tcW w:w="0" w:type="auto"/>
            <w:vAlign w:val="center"/>
            <w:hideMark/>
          </w:tcPr>
          <w:p w14:paraId="5B48C9C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33AFE341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CA2A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Accountant rejects request with reason</w:t>
            </w:r>
          </w:p>
        </w:tc>
        <w:tc>
          <w:tcPr>
            <w:tcW w:w="0" w:type="auto"/>
            <w:vAlign w:val="center"/>
            <w:hideMark/>
          </w:tcPr>
          <w:p w14:paraId="528782C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4F83DDDB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16D7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Rejected shown to employee with reason</w:t>
            </w:r>
          </w:p>
        </w:tc>
        <w:tc>
          <w:tcPr>
            <w:tcW w:w="0" w:type="auto"/>
            <w:vAlign w:val="center"/>
            <w:hideMark/>
          </w:tcPr>
          <w:p w14:paraId="1AAF3B55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044A6C53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FA5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Accountant imports bank CSV</w:t>
            </w:r>
          </w:p>
        </w:tc>
        <w:tc>
          <w:tcPr>
            <w:tcW w:w="0" w:type="auto"/>
            <w:vAlign w:val="center"/>
            <w:hideMark/>
          </w:tcPr>
          <w:p w14:paraId="6EA9D48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05D5C50C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719D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Status: Approved → Spending / Invoice Pending</w:t>
            </w:r>
          </w:p>
        </w:tc>
        <w:tc>
          <w:tcPr>
            <w:tcW w:w="0" w:type="auto"/>
            <w:vAlign w:val="center"/>
            <w:hideMark/>
          </w:tcPr>
          <w:p w14:paraId="1555562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611D72AD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1268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Status: Spending → Flagged (after invoice issues)</w:t>
            </w:r>
          </w:p>
        </w:tc>
        <w:tc>
          <w:tcPr>
            <w:tcW w:w="0" w:type="auto"/>
            <w:vAlign w:val="center"/>
            <w:hideMark/>
          </w:tcPr>
          <w:p w14:paraId="78D010B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4603EA40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33FC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Status: Spending → Ready to Close (deadline passed)</w:t>
            </w:r>
          </w:p>
        </w:tc>
        <w:tc>
          <w:tcPr>
            <w:tcW w:w="0" w:type="auto"/>
            <w:vAlign w:val="center"/>
            <w:hideMark/>
          </w:tcPr>
          <w:p w14:paraId="45681BEB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49DEC7D3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77F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Accountant Recover → Closed</w:t>
            </w:r>
          </w:p>
        </w:tc>
        <w:tc>
          <w:tcPr>
            <w:tcW w:w="0" w:type="auto"/>
            <w:vAlign w:val="center"/>
            <w:hideMark/>
          </w:tcPr>
          <w:p w14:paraId="3A8CE29F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194A6239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D03C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uploads invoice → OCR instant</w:t>
            </w:r>
          </w:p>
        </w:tc>
        <w:tc>
          <w:tcPr>
            <w:tcW w:w="0" w:type="auto"/>
            <w:vAlign w:val="center"/>
            <w:hideMark/>
          </w:tcPr>
          <w:p w14:paraId="07D53477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71AA71F7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D68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Amount mismatch auto-detected</w:t>
            </w:r>
          </w:p>
        </w:tc>
        <w:tc>
          <w:tcPr>
            <w:tcW w:w="0" w:type="auto"/>
            <w:vAlign w:val="center"/>
            <w:hideMark/>
          </w:tcPr>
          <w:p w14:paraId="7C80BB9D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2BBA0AE3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FB5B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invoice auto-detected</w:t>
            </w:r>
          </w:p>
        </w:tc>
        <w:tc>
          <w:tcPr>
            <w:tcW w:w="0" w:type="auto"/>
            <w:vAlign w:val="center"/>
            <w:hideMark/>
          </w:tcPr>
          <w:p w14:paraId="48D197D1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7F09B894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77C4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Overdue invoice auto-detected</w:t>
            </w:r>
          </w:p>
        </w:tc>
        <w:tc>
          <w:tcPr>
            <w:tcW w:w="0" w:type="auto"/>
            <w:vAlign w:val="center"/>
            <w:hideMark/>
          </w:tcPr>
          <w:p w14:paraId="133F50C1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3BCBF9A0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F60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Matched invoice confirmed</w:t>
            </w:r>
          </w:p>
        </w:tc>
        <w:tc>
          <w:tcPr>
            <w:tcW w:w="0" w:type="auto"/>
            <w:vAlign w:val="center"/>
            <w:hideMark/>
          </w:tcPr>
          <w:p w14:paraId="60BC887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3EDE9F44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320A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Auditor views/filters all flags</w:t>
            </w:r>
          </w:p>
        </w:tc>
        <w:tc>
          <w:tcPr>
            <w:tcW w:w="0" w:type="auto"/>
            <w:vAlign w:val="center"/>
            <w:hideMark/>
          </w:tcPr>
          <w:p w14:paraId="3C7064FA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36FEEC61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C26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Auditor reports/unflags transactions</w:t>
            </w:r>
          </w:p>
        </w:tc>
        <w:tc>
          <w:tcPr>
            <w:tcW w:w="0" w:type="auto"/>
            <w:vAlign w:val="center"/>
            <w:hideMark/>
          </w:tcPr>
          <w:p w14:paraId="357DD27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529DB1E8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08F9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 for all roles</w:t>
            </w:r>
          </w:p>
        </w:tc>
        <w:tc>
          <w:tcPr>
            <w:tcW w:w="0" w:type="auto"/>
            <w:vAlign w:val="center"/>
            <w:hideMark/>
          </w:tcPr>
          <w:p w14:paraId="77C81A1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1C720B37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EB2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Three role dashboards</w:t>
            </w:r>
          </w:p>
        </w:tc>
        <w:tc>
          <w:tcPr>
            <w:tcW w:w="0" w:type="auto"/>
            <w:vAlign w:val="center"/>
            <w:hideMark/>
          </w:tcPr>
          <w:p w14:paraId="654ED5EE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DA72B8" w:rsidRPr="00DA72B8" w14:paraId="7ED864B3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0B34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Landing page with role selection</w:t>
            </w:r>
          </w:p>
        </w:tc>
        <w:tc>
          <w:tcPr>
            <w:tcW w:w="0" w:type="auto"/>
            <w:vAlign w:val="center"/>
            <w:hideMark/>
          </w:tcPr>
          <w:p w14:paraId="4E2BBC0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4E9C2E46" w14:textId="77777777" w:rsidR="00DA72B8" w:rsidRPr="00DA72B8" w:rsidRDefault="00F05E0E" w:rsidP="00DA72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6B6E5E">
          <v:rect id="_x0000_i1033" style="width:0;height:1.5pt" o:hralign="center" o:hrstd="t" o:hr="t" fillcolor="#a0a0a0" stroked="f"/>
        </w:pict>
      </w:r>
    </w:p>
    <w:p w14:paraId="58A80806" w14:textId="77777777" w:rsidR="00DA72B8" w:rsidRPr="00DA72B8" w:rsidRDefault="00DA72B8" w:rsidP="00DA72B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2B8">
        <w:rPr>
          <w:rFonts w:ascii="Segoe UI Emoji" w:eastAsia="Times New Roman" w:hAnsi="Segoe UI Emoji" w:cs="Segoe UI Emoji"/>
          <w:b/>
          <w:bCs/>
          <w:sz w:val="36"/>
          <w:szCs w:val="36"/>
        </w:rPr>
        <w:t>🔑</w:t>
      </w:r>
      <w:r w:rsidRPr="00DA72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3280"/>
        <w:gridCol w:w="1429"/>
      </w:tblGrid>
      <w:tr w:rsidR="00DA72B8" w:rsidRPr="00DA72B8" w14:paraId="12030334" w14:textId="77777777" w:rsidTr="00DA7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8AACB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CCF4B5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D477C2" w14:textId="77777777" w:rsidR="00DA72B8" w:rsidRPr="00DA72B8" w:rsidRDefault="00DA72B8" w:rsidP="00DA72B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</w:tr>
      <w:tr w:rsidR="00DA72B8" w:rsidRPr="00DA72B8" w14:paraId="49837EF8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9E6F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1830D92D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sara.otaibi@manea.com</w:t>
            </w:r>
          </w:p>
        </w:tc>
        <w:tc>
          <w:tcPr>
            <w:tcW w:w="0" w:type="auto"/>
            <w:vAlign w:val="center"/>
            <w:hideMark/>
          </w:tcPr>
          <w:p w14:paraId="25084673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Manea2026@</w:t>
            </w:r>
          </w:p>
        </w:tc>
      </w:tr>
      <w:tr w:rsidR="00DA72B8" w:rsidRPr="00DA72B8" w14:paraId="06732BD1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DE1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1</w:t>
            </w:r>
          </w:p>
        </w:tc>
        <w:tc>
          <w:tcPr>
            <w:tcW w:w="0" w:type="auto"/>
            <w:vAlign w:val="center"/>
            <w:hideMark/>
          </w:tcPr>
          <w:p w14:paraId="3A16E4B5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mohammed.zahrani@manea.com</w:t>
            </w:r>
          </w:p>
        </w:tc>
        <w:tc>
          <w:tcPr>
            <w:tcW w:w="0" w:type="auto"/>
            <w:vAlign w:val="center"/>
            <w:hideMark/>
          </w:tcPr>
          <w:p w14:paraId="1B50D11E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Manea2026@</w:t>
            </w:r>
          </w:p>
        </w:tc>
      </w:tr>
      <w:tr w:rsidR="00DA72B8" w:rsidRPr="00DA72B8" w14:paraId="1E3C3354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A215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2</w:t>
            </w:r>
          </w:p>
        </w:tc>
        <w:tc>
          <w:tcPr>
            <w:tcW w:w="0" w:type="auto"/>
            <w:vAlign w:val="center"/>
            <w:hideMark/>
          </w:tcPr>
          <w:p w14:paraId="2EAAB91A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fatima.dosari@manea.com</w:t>
            </w:r>
          </w:p>
        </w:tc>
        <w:tc>
          <w:tcPr>
            <w:tcW w:w="0" w:type="auto"/>
            <w:vAlign w:val="center"/>
            <w:hideMark/>
          </w:tcPr>
          <w:p w14:paraId="668BDA2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Manea2026@</w:t>
            </w:r>
          </w:p>
        </w:tc>
      </w:tr>
      <w:tr w:rsidR="00DA72B8" w:rsidRPr="00DA72B8" w14:paraId="73878263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E35A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3</w:t>
            </w:r>
          </w:p>
        </w:tc>
        <w:tc>
          <w:tcPr>
            <w:tcW w:w="0" w:type="auto"/>
            <w:vAlign w:val="center"/>
            <w:hideMark/>
          </w:tcPr>
          <w:p w14:paraId="72E3B242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khalid.shehri@manea.com</w:t>
            </w:r>
          </w:p>
        </w:tc>
        <w:tc>
          <w:tcPr>
            <w:tcW w:w="0" w:type="auto"/>
            <w:vAlign w:val="center"/>
            <w:hideMark/>
          </w:tcPr>
          <w:p w14:paraId="243A8185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Manea2026@</w:t>
            </w:r>
          </w:p>
        </w:tc>
      </w:tr>
      <w:tr w:rsidR="00DA72B8" w:rsidRPr="00DA72B8" w14:paraId="578BB4EC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FD36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4</w:t>
            </w:r>
          </w:p>
        </w:tc>
        <w:tc>
          <w:tcPr>
            <w:tcW w:w="0" w:type="auto"/>
            <w:vAlign w:val="center"/>
            <w:hideMark/>
          </w:tcPr>
          <w:p w14:paraId="517BD429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noura.ghamdi@manea.com</w:t>
            </w:r>
          </w:p>
        </w:tc>
        <w:tc>
          <w:tcPr>
            <w:tcW w:w="0" w:type="auto"/>
            <w:vAlign w:val="center"/>
            <w:hideMark/>
          </w:tcPr>
          <w:p w14:paraId="1687170B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Manea2026@</w:t>
            </w:r>
          </w:p>
        </w:tc>
      </w:tr>
      <w:tr w:rsidR="00DA72B8" w:rsidRPr="00DA72B8" w14:paraId="1A6460B3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96DB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5</w:t>
            </w:r>
          </w:p>
        </w:tc>
        <w:tc>
          <w:tcPr>
            <w:tcW w:w="0" w:type="auto"/>
            <w:vAlign w:val="center"/>
            <w:hideMark/>
          </w:tcPr>
          <w:p w14:paraId="4FB01039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omar.harbi@manea.com</w:t>
            </w:r>
          </w:p>
        </w:tc>
        <w:tc>
          <w:tcPr>
            <w:tcW w:w="0" w:type="auto"/>
            <w:vAlign w:val="center"/>
            <w:hideMark/>
          </w:tcPr>
          <w:p w14:paraId="306B2B2E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Manea2026@</w:t>
            </w:r>
          </w:p>
        </w:tc>
      </w:tr>
      <w:tr w:rsidR="00DA72B8" w:rsidRPr="00DA72B8" w14:paraId="546BBF4F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7677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6</w:t>
            </w:r>
          </w:p>
        </w:tc>
        <w:tc>
          <w:tcPr>
            <w:tcW w:w="0" w:type="auto"/>
            <w:vAlign w:val="center"/>
            <w:hideMark/>
          </w:tcPr>
          <w:p w14:paraId="4C7378FD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lina.qahtani@manea.com</w:t>
            </w:r>
          </w:p>
        </w:tc>
        <w:tc>
          <w:tcPr>
            <w:tcW w:w="0" w:type="auto"/>
            <w:vAlign w:val="center"/>
            <w:hideMark/>
          </w:tcPr>
          <w:p w14:paraId="04F55FE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Manea2026@</w:t>
            </w:r>
          </w:p>
        </w:tc>
      </w:tr>
      <w:tr w:rsidR="00DA72B8" w:rsidRPr="00DA72B8" w14:paraId="4E5B45C2" w14:textId="77777777" w:rsidTr="00DA7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169C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734B4180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nora.rashidi@manea.com</w:t>
            </w:r>
          </w:p>
        </w:tc>
        <w:tc>
          <w:tcPr>
            <w:tcW w:w="0" w:type="auto"/>
            <w:vAlign w:val="center"/>
            <w:hideMark/>
          </w:tcPr>
          <w:p w14:paraId="291CBBBF" w14:textId="77777777" w:rsidR="00DA72B8" w:rsidRPr="00DA72B8" w:rsidRDefault="00DA72B8" w:rsidP="00DA72B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2B8">
              <w:rPr>
                <w:rFonts w:ascii="Times New Roman" w:eastAsia="Times New Roman" w:hAnsi="Times New Roman" w:cs="Times New Roman"/>
                <w:sz w:val="24"/>
                <w:szCs w:val="24"/>
              </w:rPr>
              <w:t>Manea2026@</w:t>
            </w:r>
          </w:p>
        </w:tc>
      </w:tr>
    </w:tbl>
    <w:p w14:paraId="1375CFAB" w14:textId="2F2764E6" w:rsidR="00A9204E" w:rsidRPr="00DA72B8" w:rsidRDefault="00A9204E" w:rsidP="00DA72B8"/>
    <w:sectPr w:rsidR="00A9204E" w:rsidRPr="00DA7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74FF1"/>
    <w:multiLevelType w:val="multilevel"/>
    <w:tmpl w:val="4FA2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41002"/>
    <w:multiLevelType w:val="multilevel"/>
    <w:tmpl w:val="B20A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B61CB"/>
    <w:multiLevelType w:val="multilevel"/>
    <w:tmpl w:val="DA3C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00CA1"/>
    <w:multiLevelType w:val="multilevel"/>
    <w:tmpl w:val="479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0246E"/>
    <w:multiLevelType w:val="multilevel"/>
    <w:tmpl w:val="925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A7131"/>
    <w:multiLevelType w:val="multilevel"/>
    <w:tmpl w:val="83F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5013D"/>
    <w:multiLevelType w:val="multilevel"/>
    <w:tmpl w:val="6844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C667B"/>
    <w:multiLevelType w:val="multilevel"/>
    <w:tmpl w:val="A17C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A6579"/>
    <w:multiLevelType w:val="multilevel"/>
    <w:tmpl w:val="29DA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F7634"/>
    <w:multiLevelType w:val="multilevel"/>
    <w:tmpl w:val="037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3351C"/>
    <w:multiLevelType w:val="multilevel"/>
    <w:tmpl w:val="446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8550C"/>
    <w:multiLevelType w:val="multilevel"/>
    <w:tmpl w:val="03B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842EF"/>
    <w:multiLevelType w:val="multilevel"/>
    <w:tmpl w:val="F8F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C7EF0"/>
    <w:multiLevelType w:val="multilevel"/>
    <w:tmpl w:val="3BE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F1DE6"/>
    <w:multiLevelType w:val="multilevel"/>
    <w:tmpl w:val="950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705AD"/>
    <w:multiLevelType w:val="multilevel"/>
    <w:tmpl w:val="C4F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20CBF"/>
    <w:multiLevelType w:val="multilevel"/>
    <w:tmpl w:val="4EB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F22D37"/>
    <w:multiLevelType w:val="multilevel"/>
    <w:tmpl w:val="AF6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E3E96"/>
    <w:multiLevelType w:val="multilevel"/>
    <w:tmpl w:val="5F7C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64A74"/>
    <w:multiLevelType w:val="multilevel"/>
    <w:tmpl w:val="096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805CF"/>
    <w:multiLevelType w:val="multilevel"/>
    <w:tmpl w:val="2B1A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E19B6"/>
    <w:multiLevelType w:val="multilevel"/>
    <w:tmpl w:val="1EB2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A507C"/>
    <w:multiLevelType w:val="multilevel"/>
    <w:tmpl w:val="C3F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15"/>
  </w:num>
  <w:num w:numId="4">
    <w:abstractNumId w:val="10"/>
  </w:num>
  <w:num w:numId="5">
    <w:abstractNumId w:val="12"/>
  </w:num>
  <w:num w:numId="6">
    <w:abstractNumId w:val="19"/>
  </w:num>
  <w:num w:numId="7">
    <w:abstractNumId w:val="14"/>
  </w:num>
  <w:num w:numId="8">
    <w:abstractNumId w:val="13"/>
  </w:num>
  <w:num w:numId="9">
    <w:abstractNumId w:val="3"/>
  </w:num>
  <w:num w:numId="10">
    <w:abstractNumId w:val="5"/>
  </w:num>
  <w:num w:numId="11">
    <w:abstractNumId w:val="20"/>
  </w:num>
  <w:num w:numId="12">
    <w:abstractNumId w:val="8"/>
  </w:num>
  <w:num w:numId="13">
    <w:abstractNumId w:val="21"/>
  </w:num>
  <w:num w:numId="14">
    <w:abstractNumId w:val="16"/>
  </w:num>
  <w:num w:numId="15">
    <w:abstractNumId w:val="6"/>
  </w:num>
  <w:num w:numId="16">
    <w:abstractNumId w:val="7"/>
  </w:num>
  <w:num w:numId="17">
    <w:abstractNumId w:val="9"/>
  </w:num>
  <w:num w:numId="18">
    <w:abstractNumId w:val="2"/>
  </w:num>
  <w:num w:numId="19">
    <w:abstractNumId w:val="1"/>
  </w:num>
  <w:num w:numId="20">
    <w:abstractNumId w:val="0"/>
  </w:num>
  <w:num w:numId="21">
    <w:abstractNumId w:val="4"/>
  </w:num>
  <w:num w:numId="22">
    <w:abstractNumId w:val="22"/>
  </w:num>
  <w:num w:numId="23">
    <w:abstractNumId w:val="1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DA"/>
    <w:rsid w:val="00092D78"/>
    <w:rsid w:val="00100B20"/>
    <w:rsid w:val="00237FF0"/>
    <w:rsid w:val="00425470"/>
    <w:rsid w:val="00470205"/>
    <w:rsid w:val="00472CC8"/>
    <w:rsid w:val="004B3F80"/>
    <w:rsid w:val="005E7E25"/>
    <w:rsid w:val="00645252"/>
    <w:rsid w:val="00666995"/>
    <w:rsid w:val="006D3D74"/>
    <w:rsid w:val="007B476D"/>
    <w:rsid w:val="0083569A"/>
    <w:rsid w:val="008E4CB7"/>
    <w:rsid w:val="00967D89"/>
    <w:rsid w:val="00A43831"/>
    <w:rsid w:val="00A9204E"/>
    <w:rsid w:val="00B15622"/>
    <w:rsid w:val="00BB3A0D"/>
    <w:rsid w:val="00DA72B8"/>
    <w:rsid w:val="00DC00C1"/>
    <w:rsid w:val="00E90DDA"/>
    <w:rsid w:val="00F0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27D2"/>
  <w15:chartTrackingRefBased/>
  <w15:docId w15:val="{81AD7757-EA17-43D5-986F-B407D8E7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unhideWhenUsed/>
    <w:rsid w:val="00E90D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E4C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2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3801</TotalTime>
  <Pages>1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جنى عبدالله الشهراني</cp:lastModifiedBy>
  <cp:revision>5</cp:revision>
  <dcterms:created xsi:type="dcterms:W3CDTF">2026-05-30T07:00:00Z</dcterms:created>
  <dcterms:modified xsi:type="dcterms:W3CDTF">2026-06-13T17:45:00Z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